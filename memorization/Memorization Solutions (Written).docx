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DD3F9" w14:textId="4AEC5104" w:rsidR="004E1AED" w:rsidRPr="004E1AED" w:rsidRDefault="00155C30" w:rsidP="004E1AED">
      <w:pPr>
        <w:pStyle w:val="Title"/>
      </w:pPr>
      <w:r>
        <w:t>MEMORIZATION ACTIVITY</w:t>
      </w:r>
    </w:p>
    <w:p w14:paraId="283A243E" w14:textId="553E7939" w:rsidR="004E1AED" w:rsidRDefault="00155C30" w:rsidP="00155C30">
      <w:pPr>
        <w:pStyle w:val="Heading1"/>
      </w:pPr>
      <w:r>
        <w:t>BACKGROUND</w:t>
      </w:r>
    </w:p>
    <w:p w14:paraId="522875D8" w14:textId="77777777" w:rsidR="00155C30" w:rsidRPr="00B12751" w:rsidRDefault="00155C30" w:rsidP="00155C30">
      <w:pPr>
        <w:rPr>
          <w:color w:val="000000"/>
        </w:rPr>
      </w:pPr>
      <w:r w:rsidRPr="00B12751">
        <w:rPr>
          <w:color w:val="000000"/>
        </w:rPr>
        <w:t xml:space="preserve">Many </w:t>
      </w:r>
      <w:proofErr w:type="gramStart"/>
      <w:r w:rsidRPr="00B12751">
        <w:rPr>
          <w:color w:val="000000"/>
        </w:rPr>
        <w:t>times</w:t>
      </w:r>
      <w:proofErr w:type="gramEnd"/>
      <w:r w:rsidRPr="00B12751">
        <w:rPr>
          <w:color w:val="000000"/>
        </w:rPr>
        <w:t xml:space="preserve"> during the term, you may feel like your brain just cannot hold </w:t>
      </w:r>
      <w:proofErr w:type="gramStart"/>
      <w:r w:rsidRPr="00B12751">
        <w:rPr>
          <w:color w:val="000000"/>
        </w:rPr>
        <w:t>all of</w:t>
      </w:r>
      <w:proofErr w:type="gramEnd"/>
      <w:r w:rsidRPr="00B12751">
        <w:rPr>
          <w:color w:val="000000"/>
        </w:rPr>
        <w:t xml:space="preserve"> the information you are learning in your classes. Are there ways to improve our memories so that we can comprehend even more information? Research in cognitive psychology has suggested that the answer to that question is a resounding “yes”. This literature has suggested several strategies to improve memory, enhance recall, and increase retention of information.  </w:t>
      </w:r>
    </w:p>
    <w:p w14:paraId="753DCFB5" w14:textId="77777777" w:rsidR="00155C30" w:rsidRPr="00B12751" w:rsidRDefault="00155C30" w:rsidP="00155C30">
      <w:pPr>
        <w:rPr>
          <w:color w:val="000000"/>
        </w:rPr>
      </w:pPr>
      <w:r w:rsidRPr="00B12751">
        <w:rPr>
          <w:color w:val="000000"/>
        </w:rPr>
        <w:t>One of the strategies identified by cognitive psychologists is that of chunking. Chunking refers to the process of taking individual units of information and grouping them into larger units (chunks). One common example of chunking occurs when we write and recall phone numbers. For example, a sequence of digits in a phone number, say 8-6-7-5-3-0-9, would be chunked into 867-5309.  </w:t>
      </w:r>
    </w:p>
    <w:p w14:paraId="5F5656B3" w14:textId="77777777" w:rsidR="00155C30" w:rsidRPr="00B12751" w:rsidRDefault="00155C30" w:rsidP="00155C30">
      <w:pPr>
        <w:rPr>
          <w:rStyle w:val="eop"/>
          <w:color w:val="000000"/>
        </w:rPr>
      </w:pPr>
      <w:r w:rsidRPr="00B12751">
        <w:rPr>
          <w:color w:val="000000"/>
        </w:rPr>
        <w:t xml:space="preserve">In this activity, our class will perform an experiment and use the data collected to explore the following research </w:t>
      </w:r>
      <w:r w:rsidRPr="00B12751">
        <w:rPr>
          <w:rFonts w:ascii="Arial" w:hAnsi="Arial" w:cs="Arial"/>
          <w:color w:val="000000"/>
        </w:rPr>
        <w:t>​​​​</w:t>
      </w:r>
      <w:r w:rsidRPr="00B12751">
        <w:rPr>
          <w:color w:val="000000"/>
        </w:rPr>
        <w:t>question:  </w:t>
      </w:r>
    </w:p>
    <w:p w14:paraId="0E490C4A" w14:textId="77777777" w:rsidR="00155C30" w:rsidRPr="001134FB" w:rsidRDefault="00155C30" w:rsidP="00155C30">
      <w:pPr>
        <w:pStyle w:val="paragraph"/>
        <w:shd w:val="clear" w:color="auto" w:fill="FFFFFF"/>
        <w:spacing w:before="0" w:beforeAutospacing="0" w:after="0" w:afterAutospacing="0"/>
        <w:textAlignment w:val="baseline"/>
        <w:rPr>
          <w:rFonts w:asciiTheme="majorHAnsi" w:hAnsiTheme="majorHAnsi" w:cs="Segoe UI"/>
          <w:sz w:val="22"/>
          <w:szCs w:val="22"/>
        </w:rPr>
      </w:pPr>
      <w:r>
        <w:rPr>
          <w:rStyle w:val="eop"/>
          <w:rFonts w:asciiTheme="majorHAnsi" w:hAnsiTheme="majorHAnsi"/>
          <w:i/>
          <w:iCs/>
          <w:sz w:val="22"/>
          <w:szCs w:val="22"/>
        </w:rPr>
        <w:t>Research Question</w:t>
      </w:r>
      <w:r>
        <w:rPr>
          <w:rStyle w:val="eop"/>
          <w:rFonts w:asciiTheme="majorHAnsi" w:hAnsiTheme="majorHAnsi"/>
          <w:sz w:val="22"/>
          <w:szCs w:val="22"/>
        </w:rPr>
        <w:t>: Is there evidence that chunking supports memorization more than non-chunking does?</w:t>
      </w:r>
    </w:p>
    <w:p w14:paraId="093DA492" w14:textId="1E2D1B4D" w:rsidR="00155C30" w:rsidRDefault="00155C30" w:rsidP="00155C30">
      <w:pPr>
        <w:pStyle w:val="Heading1"/>
      </w:pPr>
      <w:r>
        <w:t>THE MEMORY EXPERIMENT</w:t>
      </w:r>
    </w:p>
    <w:p w14:paraId="2EFA4D76" w14:textId="6B357181" w:rsidR="00155C30" w:rsidRDefault="00155C30" w:rsidP="00155C30">
      <w:pPr>
        <w:pStyle w:val="ListParagraph"/>
        <w:numPr>
          <w:ilvl w:val="0"/>
          <w:numId w:val="19"/>
        </w:numPr>
      </w:pPr>
      <w:r>
        <w:t xml:space="preserve">Your instructor should have uploaded a graph showing side by side histograms of each of the two chunking groups: good chunking (JFK) and bad chunking (JFKC). </w:t>
      </w:r>
    </w:p>
    <w:p w14:paraId="3036F5B9" w14:textId="5CF1D307" w:rsidR="00155C30" w:rsidRDefault="00155C30" w:rsidP="00155C30">
      <w:pPr>
        <w:pStyle w:val="ListParagraph"/>
        <w:numPr>
          <w:ilvl w:val="1"/>
          <w:numId w:val="19"/>
        </w:numPr>
      </w:pPr>
      <w:r>
        <w:t>Sketch this graph below:</w:t>
      </w:r>
    </w:p>
    <w:p w14:paraId="7172BD6E" w14:textId="77777777" w:rsidR="00155C30" w:rsidRDefault="00155C30" w:rsidP="00155C30"/>
    <w:p w14:paraId="2A47DD60" w14:textId="13139AA1" w:rsidR="00155C30" w:rsidRDefault="00155C30" w:rsidP="00155C30">
      <w:r>
        <w:br/>
      </w:r>
      <w:r>
        <w:br/>
      </w:r>
    </w:p>
    <w:p w14:paraId="1DB553C0" w14:textId="77777777" w:rsidR="00155C30" w:rsidRDefault="00155C30" w:rsidP="00155C30"/>
    <w:p w14:paraId="1030A47D" w14:textId="77777777" w:rsidR="00155C30" w:rsidRDefault="00155C30" w:rsidP="00155C30"/>
    <w:p w14:paraId="1D7D095A" w14:textId="35231938" w:rsidR="00155C30" w:rsidRDefault="00155C30" w:rsidP="00155C30">
      <w:pPr>
        <w:pStyle w:val="ListParagraph"/>
        <w:numPr>
          <w:ilvl w:val="1"/>
          <w:numId w:val="19"/>
        </w:numPr>
      </w:pPr>
      <w:r>
        <w:t xml:space="preserve">What do you notice about the two graphs? </w:t>
      </w:r>
      <w:r>
        <w:br/>
      </w:r>
      <w:r>
        <w:br/>
      </w:r>
      <w:r>
        <w:br/>
      </w:r>
    </w:p>
    <w:p w14:paraId="6EAD0910" w14:textId="7F41A70A" w:rsidR="00155C30" w:rsidRDefault="00155C30" w:rsidP="00155C30">
      <w:pPr>
        <w:pStyle w:val="ListParagraph"/>
        <w:ind w:left="1440"/>
      </w:pPr>
      <w:r>
        <w:br/>
      </w:r>
    </w:p>
    <w:p w14:paraId="5F3A23D1" w14:textId="77777777" w:rsidR="00155C30" w:rsidRDefault="00155C30" w:rsidP="00155C30">
      <w:pPr>
        <w:pStyle w:val="ListParagraph"/>
        <w:numPr>
          <w:ilvl w:val="1"/>
          <w:numId w:val="19"/>
        </w:numPr>
      </w:pPr>
      <w:r>
        <w:t>Describe any differences or similarities between the two graphs.</w:t>
      </w:r>
      <w:r>
        <w:br/>
      </w:r>
    </w:p>
    <w:p w14:paraId="76205A66" w14:textId="77777777" w:rsidR="00155C30" w:rsidRDefault="00155C30" w:rsidP="00155C30">
      <w:pPr>
        <w:pStyle w:val="ListParagraph"/>
        <w:ind w:left="1440"/>
      </w:pPr>
    </w:p>
    <w:p w14:paraId="75CAE1FD" w14:textId="26CBFD4C" w:rsidR="00155C30" w:rsidRDefault="00155C30" w:rsidP="00155C30">
      <w:pPr>
        <w:pStyle w:val="ListParagraph"/>
        <w:numPr>
          <w:ilvl w:val="0"/>
          <w:numId w:val="19"/>
        </w:numPr>
      </w:pPr>
      <w:r>
        <w:lastRenderedPageBreak/>
        <w:t>Copy the summary statistics down from the graph.</w:t>
      </w:r>
    </w:p>
    <w:p w14:paraId="2C0424EC" w14:textId="6318535A" w:rsidR="00155C30" w:rsidRDefault="00155C30" w:rsidP="00155C30">
      <w:pPr>
        <w:ind w:left="720" w:firstLine="720"/>
      </w:pPr>
      <w:r w:rsidRPr="00155C30">
        <w:rPr>
          <w:b/>
          <w:bCs/>
        </w:rPr>
        <w:t>JFK</w:t>
      </w:r>
      <w:r w:rsidRPr="00155C30">
        <w:rPr>
          <w:b/>
          <w:bCs/>
        </w:rPr>
        <w:tab/>
      </w:r>
      <w:r w:rsidRPr="00155C30">
        <w:rPr>
          <w:b/>
          <w:bCs/>
        </w:rPr>
        <w:tab/>
      </w:r>
      <w:r w:rsidRPr="00155C30">
        <w:rPr>
          <w:b/>
          <w:bCs/>
        </w:rPr>
        <w:tab/>
      </w:r>
      <w:r w:rsidRPr="00155C30">
        <w:rPr>
          <w:b/>
          <w:bCs/>
        </w:rPr>
        <w:tab/>
      </w:r>
      <w:r>
        <w:rPr>
          <w:b/>
          <w:bCs/>
        </w:rPr>
        <w:tab/>
      </w:r>
      <w:r w:rsidRPr="00155C30">
        <w:rPr>
          <w:b/>
          <w:bCs/>
        </w:rPr>
        <w:t>JFKC</w:t>
      </w:r>
    </w:p>
    <w:p w14:paraId="11F86758" w14:textId="43DC4E51" w:rsidR="00155C30" w:rsidRDefault="00155C30" w:rsidP="00155C30">
      <w:pPr>
        <w:tabs>
          <w:tab w:val="left" w:pos="810"/>
          <w:tab w:val="left" w:pos="3600"/>
          <w:tab w:val="left" w:pos="4410"/>
        </w:tabs>
      </w:pPr>
      <w:r>
        <w:t xml:space="preserve">Mean: </w:t>
      </w:r>
      <w:r>
        <w:tab/>
        <w:t>_________________</w:t>
      </w:r>
      <w:r>
        <w:tab/>
      </w:r>
      <w:r>
        <w:t>Mean:</w:t>
      </w:r>
      <w:r>
        <w:tab/>
      </w:r>
      <w:r>
        <w:t xml:space="preserve"> _________________</w:t>
      </w:r>
    </w:p>
    <w:p w14:paraId="183B0DBE" w14:textId="6DBC17E3" w:rsidR="00155C30" w:rsidRDefault="00155C30" w:rsidP="00155C30">
      <w:pPr>
        <w:tabs>
          <w:tab w:val="left" w:pos="810"/>
          <w:tab w:val="left" w:pos="3600"/>
          <w:tab w:val="left" w:pos="4410"/>
        </w:tabs>
      </w:pPr>
      <w:r>
        <w:t xml:space="preserve">Median: </w:t>
      </w:r>
      <w:r>
        <w:tab/>
      </w:r>
      <w:r>
        <w:t>_________________</w:t>
      </w:r>
      <w:r>
        <w:tab/>
        <w:t>Median:</w:t>
      </w:r>
      <w:r>
        <w:tab/>
        <w:t xml:space="preserve"> </w:t>
      </w:r>
      <w:r>
        <w:t>_________________</w:t>
      </w:r>
    </w:p>
    <w:p w14:paraId="51A05C67" w14:textId="210C5C72" w:rsidR="00155C30" w:rsidRDefault="00155C30" w:rsidP="00155C30">
      <w:pPr>
        <w:tabs>
          <w:tab w:val="left" w:pos="810"/>
          <w:tab w:val="left" w:pos="3600"/>
          <w:tab w:val="left" w:pos="4410"/>
        </w:tabs>
      </w:pPr>
      <w:r>
        <w:t xml:space="preserve">SD: </w:t>
      </w:r>
      <w:r>
        <w:tab/>
      </w:r>
      <w:r>
        <w:t>_________________</w:t>
      </w:r>
      <w:r>
        <w:tab/>
        <w:t>SD:</w:t>
      </w:r>
      <w:r>
        <w:tab/>
        <w:t xml:space="preserve"> </w:t>
      </w:r>
      <w:r>
        <w:t>_________________</w:t>
      </w:r>
    </w:p>
    <w:p w14:paraId="79CDCBD2" w14:textId="178D3DC9" w:rsidR="00155C30" w:rsidRPr="00155C30" w:rsidRDefault="00155C30" w:rsidP="00155C30">
      <w:pPr>
        <w:tabs>
          <w:tab w:val="left" w:pos="810"/>
          <w:tab w:val="left" w:pos="3600"/>
          <w:tab w:val="left" w:pos="4410"/>
        </w:tabs>
      </w:pPr>
      <w:r>
        <w:t xml:space="preserve">Skew: </w:t>
      </w:r>
      <w:r>
        <w:tab/>
      </w:r>
      <w:r>
        <w:t>_________________</w:t>
      </w:r>
      <w:r>
        <w:tab/>
        <w:t>Skew:</w:t>
      </w:r>
      <w:r>
        <w:tab/>
        <w:t xml:space="preserve"> </w:t>
      </w:r>
      <w:r>
        <w:t>_________________</w:t>
      </w:r>
    </w:p>
    <w:p w14:paraId="429B2623" w14:textId="69E76701" w:rsidR="00155C30" w:rsidRDefault="00155C30" w:rsidP="00155C30">
      <w:pPr>
        <w:pStyle w:val="ListParagraph"/>
        <w:numPr>
          <w:ilvl w:val="0"/>
          <w:numId w:val="19"/>
        </w:numPr>
      </w:pPr>
      <w:r>
        <w:t xml:space="preserve">What is the difference in </w:t>
      </w:r>
      <w:proofErr w:type="gramStart"/>
      <w:r>
        <w:t>means</w:t>
      </w:r>
      <w:proofErr w:type="gramEnd"/>
      <w:r>
        <w:t xml:space="preserve"> between the two groups? Interpret what this difference means in the context of </w:t>
      </w:r>
      <w:proofErr w:type="gramStart"/>
      <w:r>
        <w:t>the memory</w:t>
      </w:r>
      <w:proofErr w:type="gramEnd"/>
      <w:r>
        <w:t xml:space="preserve"> study.</w:t>
      </w:r>
    </w:p>
    <w:p w14:paraId="512E5687" w14:textId="42D91271" w:rsidR="00155C30" w:rsidRPr="00E7283A" w:rsidRDefault="00E7283A" w:rsidP="00E7283A">
      <w:pPr>
        <w:pStyle w:val="paragraph"/>
        <w:spacing w:before="0" w:beforeAutospacing="0" w:after="0" w:afterAutospacing="0"/>
        <w:textAlignment w:val="baseline"/>
        <w:rPr>
          <w:rFonts w:asciiTheme="majorHAnsi" w:eastAsiaTheme="majorEastAsia" w:hAnsiTheme="majorHAnsi"/>
          <w:b/>
          <w:bCs/>
          <w:color w:val="EE0000"/>
          <w:sz w:val="22"/>
          <w:szCs w:val="22"/>
        </w:rPr>
      </w:pPr>
      <w:r>
        <w:rPr>
          <w:rStyle w:val="eop"/>
          <w:rFonts w:asciiTheme="majorHAnsi" w:eastAsiaTheme="majorEastAsia" w:hAnsiTheme="majorHAnsi"/>
          <w:b/>
          <w:bCs/>
          <w:color w:val="EE0000"/>
          <w:sz w:val="22"/>
          <w:szCs w:val="22"/>
        </w:rPr>
        <w:t>On average, students who memorized the letters with good chunks memorized 5.79 letters more than those who received the bad chunks.</w:t>
      </w:r>
    </w:p>
    <w:p w14:paraId="39477BBF" w14:textId="77777777" w:rsidR="0042184C" w:rsidRDefault="0042184C" w:rsidP="00155C30"/>
    <w:p w14:paraId="724F58B4" w14:textId="77777777" w:rsidR="00155C30" w:rsidRDefault="00155C30" w:rsidP="00155C30"/>
    <w:p w14:paraId="6195E08D" w14:textId="57D83D3B" w:rsidR="00155C30" w:rsidRDefault="0042184C" w:rsidP="0042184C">
      <w:pPr>
        <w:pStyle w:val="Heading1"/>
      </w:pPr>
      <w:r>
        <w:t>MAKING CONJECTURES</w:t>
      </w:r>
    </w:p>
    <w:p w14:paraId="387F4049" w14:textId="722792AB" w:rsidR="00155C30" w:rsidRDefault="00155C30" w:rsidP="00155C30">
      <w:pPr>
        <w:pStyle w:val="ListParagraph"/>
        <w:numPr>
          <w:ilvl w:val="0"/>
          <w:numId w:val="19"/>
        </w:numPr>
      </w:pPr>
      <w:r w:rsidRPr="00155C30">
        <w:t xml:space="preserve">Based on </w:t>
      </w:r>
      <w:r>
        <w:t>what you have calculated so far</w:t>
      </w:r>
      <w:r w:rsidRPr="00155C30">
        <w:t>,</w:t>
      </w:r>
      <w:r>
        <w:t xml:space="preserve"> what would you conjecture about the research question? D</w:t>
      </w:r>
      <w:r w:rsidRPr="00155C30">
        <w:t xml:space="preserve">oes it seem like there is an effect of chunking letters on memory (in other words, does it seem like the scores are higher for the chunking group than for the non-chunking group)? Explain.  </w:t>
      </w:r>
    </w:p>
    <w:p w14:paraId="0CA66F63" w14:textId="36F3E28D" w:rsidR="00155C30" w:rsidRPr="00E7283A" w:rsidRDefault="00E7283A" w:rsidP="00155C30">
      <w:pPr>
        <w:rPr>
          <w:b/>
          <w:bCs/>
          <w:color w:val="EE0000"/>
        </w:rPr>
      </w:pPr>
      <w:r>
        <w:rPr>
          <w:b/>
          <w:bCs/>
          <w:color w:val="EE0000"/>
        </w:rPr>
        <w:t xml:space="preserve">This will vary by the data, but </w:t>
      </w:r>
      <w:proofErr w:type="gramStart"/>
      <w:r>
        <w:rPr>
          <w:b/>
          <w:bCs/>
          <w:color w:val="EE0000"/>
        </w:rPr>
        <w:t>if</w:t>
      </w:r>
      <w:proofErr w:type="gramEnd"/>
      <w:r>
        <w:rPr>
          <w:b/>
          <w:bCs/>
          <w:color w:val="EE0000"/>
        </w:rPr>
        <w:t xml:space="preserve"> most circumstances,</w:t>
      </w:r>
      <w:r w:rsidRPr="00E7283A">
        <w:rPr>
          <w:b/>
          <w:bCs/>
          <w:color w:val="EE0000"/>
        </w:rPr>
        <w:t xml:space="preserve"> there is a </w:t>
      </w:r>
      <w:proofErr w:type="gramStart"/>
      <w:r w:rsidRPr="00E7283A">
        <w:rPr>
          <w:b/>
          <w:bCs/>
          <w:color w:val="EE0000"/>
        </w:rPr>
        <w:t>pretty stark</w:t>
      </w:r>
      <w:proofErr w:type="gramEnd"/>
      <w:r w:rsidRPr="00E7283A">
        <w:rPr>
          <w:b/>
          <w:bCs/>
          <w:color w:val="EE0000"/>
        </w:rPr>
        <w:t xml:space="preserve"> difference in scores between the two groups, which would suggest that chunking </w:t>
      </w:r>
      <w:proofErr w:type="gramStart"/>
      <w:r w:rsidRPr="00E7283A">
        <w:rPr>
          <w:b/>
          <w:bCs/>
          <w:color w:val="EE0000"/>
        </w:rPr>
        <w:t>has an effect on</w:t>
      </w:r>
      <w:proofErr w:type="gramEnd"/>
      <w:r w:rsidRPr="00E7283A">
        <w:rPr>
          <w:b/>
          <w:bCs/>
          <w:color w:val="EE0000"/>
        </w:rPr>
        <w:t xml:space="preserve"> memory.</w:t>
      </w:r>
    </w:p>
    <w:p w14:paraId="2A2E8B8F" w14:textId="77777777" w:rsidR="00155C30" w:rsidRDefault="00155C30" w:rsidP="00155C30"/>
    <w:p w14:paraId="7997A5A7" w14:textId="77777777" w:rsidR="00E7283A" w:rsidRDefault="00E7283A" w:rsidP="00155C30"/>
    <w:p w14:paraId="139CB4BB" w14:textId="405CC8C7" w:rsidR="00155C30" w:rsidRPr="00982FD9" w:rsidRDefault="00155C30" w:rsidP="00155C30">
      <w:pPr>
        <w:pStyle w:val="paragraph"/>
        <w:numPr>
          <w:ilvl w:val="0"/>
          <w:numId w:val="19"/>
        </w:numPr>
        <w:shd w:val="clear" w:color="auto" w:fill="FFFFFF"/>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sz w:val="22"/>
          <w:szCs w:val="22"/>
        </w:rPr>
        <w:t xml:space="preserve">Before you conclude that chunking </w:t>
      </w:r>
      <w:proofErr w:type="gramStart"/>
      <w:r w:rsidRPr="00982FD9">
        <w:rPr>
          <w:rStyle w:val="normaltextrun"/>
          <w:rFonts w:asciiTheme="majorHAnsi" w:hAnsiTheme="majorHAnsi"/>
          <w:sz w:val="22"/>
          <w:szCs w:val="22"/>
        </w:rPr>
        <w:t>has an effect on</w:t>
      </w:r>
      <w:proofErr w:type="gramEnd"/>
      <w:r w:rsidRPr="00982FD9">
        <w:rPr>
          <w:rStyle w:val="normaltextrun"/>
          <w:rFonts w:asciiTheme="majorHAnsi" w:hAnsiTheme="majorHAnsi"/>
          <w:sz w:val="22"/>
          <w:szCs w:val="22"/>
        </w:rPr>
        <w:t xml:space="preserve"> memory, consider another alternative: </w:t>
      </w:r>
      <w:r w:rsidRPr="00982FD9">
        <w:rPr>
          <w:rStyle w:val="normaltextrun"/>
          <w:rFonts w:asciiTheme="majorHAnsi" w:hAnsiTheme="majorHAnsi"/>
          <w:i/>
          <w:iCs/>
          <w:sz w:val="22"/>
          <w:szCs w:val="22"/>
        </w:rPr>
        <w:t>the differenc</w:t>
      </w:r>
      <w:r>
        <w:rPr>
          <w:rStyle w:val="normaltextrun"/>
          <w:rFonts w:asciiTheme="majorHAnsi" w:hAnsiTheme="majorHAnsi"/>
          <w:i/>
          <w:iCs/>
          <w:sz w:val="22"/>
          <w:szCs w:val="22"/>
        </w:rPr>
        <w:t>e between the groups</w:t>
      </w:r>
      <w:r w:rsidRPr="00982FD9">
        <w:rPr>
          <w:rStyle w:val="normaltextrun"/>
          <w:rFonts w:asciiTheme="majorHAnsi" w:hAnsiTheme="majorHAnsi"/>
          <w:i/>
          <w:iCs/>
          <w:sz w:val="22"/>
          <w:szCs w:val="22"/>
        </w:rPr>
        <w:t xml:space="preserve"> you saw in the observed data is solely attributable to experimental (chance) variation</w:t>
      </w:r>
      <w:r w:rsidRPr="00982FD9">
        <w:rPr>
          <w:rStyle w:val="normaltextrun"/>
          <w:rFonts w:asciiTheme="majorHAnsi" w:hAnsiTheme="majorHAnsi"/>
          <w:sz w:val="22"/>
          <w:szCs w:val="22"/>
        </w:rPr>
        <w:t>. Under this assumption, the</w:t>
      </w:r>
      <w:r>
        <w:rPr>
          <w:rStyle w:val="normaltextrun"/>
          <w:rFonts w:asciiTheme="majorHAnsi" w:hAnsiTheme="majorHAnsi"/>
          <w:sz w:val="22"/>
          <w:szCs w:val="22"/>
        </w:rPr>
        <w:t xml:space="preserve"> observed</w:t>
      </w:r>
      <w:r w:rsidRPr="00982FD9">
        <w:rPr>
          <w:rStyle w:val="normaltextrun"/>
          <w:rFonts w:asciiTheme="majorHAnsi" w:hAnsiTheme="majorHAnsi"/>
          <w:sz w:val="22"/>
          <w:szCs w:val="22"/>
        </w:rPr>
        <w:t xml:space="preserve"> differenc</w:t>
      </w:r>
      <w:r>
        <w:rPr>
          <w:rStyle w:val="normaltextrun"/>
          <w:rFonts w:asciiTheme="majorHAnsi" w:hAnsiTheme="majorHAnsi"/>
          <w:sz w:val="22"/>
          <w:szCs w:val="22"/>
        </w:rPr>
        <w:t>e</w:t>
      </w:r>
      <w:r w:rsidRPr="00982FD9">
        <w:rPr>
          <w:rStyle w:val="normaltextrun"/>
          <w:rFonts w:asciiTheme="majorHAnsi" w:hAnsiTheme="majorHAnsi"/>
          <w:sz w:val="22"/>
          <w:szCs w:val="22"/>
        </w:rPr>
        <w:t xml:space="preserve"> is not because of chunking words, but rather because </w:t>
      </w:r>
      <w:r w:rsidRPr="00982FD9">
        <w:rPr>
          <w:rStyle w:val="normaltextrun"/>
          <w:rFonts w:asciiTheme="majorHAnsi" w:hAnsiTheme="majorHAnsi"/>
          <w:b/>
          <w:bCs/>
          <w:sz w:val="22"/>
          <w:szCs w:val="22"/>
        </w:rPr>
        <w:t>the random assignment to conditions/groups introduces variation into the results</w:t>
      </w:r>
      <w:r w:rsidRPr="00982FD9">
        <w:rPr>
          <w:rStyle w:val="normaltextrun"/>
          <w:rFonts w:asciiTheme="majorHAnsi" w:hAnsiTheme="majorHAnsi"/>
          <w:sz w:val="22"/>
          <w:szCs w:val="22"/>
        </w:rPr>
        <w:t xml:space="preserve">. If there is </w:t>
      </w:r>
      <w:r w:rsidRPr="00982FD9">
        <w:rPr>
          <w:rStyle w:val="normaltextrun"/>
          <w:rFonts w:asciiTheme="majorHAnsi" w:hAnsiTheme="majorHAnsi"/>
          <w:i/>
          <w:iCs/>
          <w:sz w:val="22"/>
          <w:szCs w:val="22"/>
        </w:rPr>
        <w:t>not</w:t>
      </w:r>
      <w:r w:rsidRPr="00982FD9">
        <w:rPr>
          <w:rStyle w:val="normaltextrun"/>
          <w:rFonts w:asciiTheme="majorHAnsi" w:hAnsiTheme="majorHAnsi"/>
          <w:sz w:val="22"/>
          <w:szCs w:val="22"/>
        </w:rPr>
        <w:t xml:space="preserve"> an effect of chunking on memory, what would you expect </w:t>
      </w:r>
      <w:r w:rsidR="00E7283A">
        <w:rPr>
          <w:rStyle w:val="normaltextrun"/>
          <w:rFonts w:asciiTheme="majorHAnsi" w:hAnsiTheme="majorHAnsi"/>
          <w:sz w:val="22"/>
          <w:szCs w:val="22"/>
        </w:rPr>
        <w:t xml:space="preserve">the difference in </w:t>
      </w:r>
      <w:proofErr w:type="gramStart"/>
      <w:r w:rsidR="00E7283A">
        <w:rPr>
          <w:rStyle w:val="normaltextrun"/>
          <w:rFonts w:asciiTheme="majorHAnsi" w:hAnsiTheme="majorHAnsi"/>
          <w:sz w:val="22"/>
          <w:szCs w:val="22"/>
        </w:rPr>
        <w:t>means</w:t>
      </w:r>
      <w:proofErr w:type="gramEnd"/>
      <w:r w:rsidR="00E7283A">
        <w:rPr>
          <w:rStyle w:val="normaltextrun"/>
          <w:rFonts w:asciiTheme="majorHAnsi" w:hAnsiTheme="majorHAnsi"/>
          <w:sz w:val="22"/>
          <w:szCs w:val="22"/>
        </w:rPr>
        <w:t xml:space="preserve"> </w:t>
      </w:r>
      <w:r w:rsidRPr="00982FD9">
        <w:rPr>
          <w:rStyle w:val="normaltextrun"/>
          <w:rFonts w:asciiTheme="majorHAnsi" w:hAnsiTheme="majorHAnsi"/>
          <w:sz w:val="22"/>
          <w:szCs w:val="22"/>
        </w:rPr>
        <w:t>to be? Explain. </w:t>
      </w:r>
      <w:r w:rsidRPr="00982FD9">
        <w:rPr>
          <w:rStyle w:val="eop"/>
          <w:rFonts w:asciiTheme="majorHAnsi" w:eastAsiaTheme="majorEastAsia" w:hAnsiTheme="majorHAnsi"/>
          <w:sz w:val="22"/>
          <w:szCs w:val="22"/>
        </w:rPr>
        <w:t> </w:t>
      </w:r>
    </w:p>
    <w:p w14:paraId="62624667" w14:textId="77777777" w:rsidR="00E7283A" w:rsidRPr="00E7283A" w:rsidRDefault="00E7283A" w:rsidP="00E7283A">
      <w:pPr>
        <w:rPr>
          <w:rFonts w:asciiTheme="majorHAnsi" w:hAnsiTheme="majorHAnsi"/>
          <w:b/>
          <w:bCs/>
          <w:color w:val="EE0000"/>
        </w:rPr>
      </w:pPr>
      <w:r w:rsidRPr="00E7283A">
        <w:rPr>
          <w:rFonts w:asciiTheme="majorHAnsi" w:hAnsiTheme="majorHAnsi"/>
          <w:b/>
          <w:bCs/>
          <w:color w:val="EE0000"/>
        </w:rPr>
        <w:t>If there were no effect here, then we would expect the score to be around 0, with the expectation that there may still be some differences occurring just by chance.</w:t>
      </w:r>
    </w:p>
    <w:p w14:paraId="3D72A3A2" w14:textId="598C95CC" w:rsidR="0042184C" w:rsidRDefault="0042184C">
      <w:r>
        <w:br w:type="page"/>
      </w:r>
    </w:p>
    <w:p w14:paraId="29CF9D77" w14:textId="033D5C56" w:rsidR="00155C30" w:rsidRDefault="0042184C" w:rsidP="0042184C">
      <w:pPr>
        <w:pStyle w:val="Heading1"/>
      </w:pPr>
      <w:r>
        <w:lastRenderedPageBreak/>
        <w:t>CONDUCTING A HYPOTHESIS TEST</w:t>
      </w:r>
    </w:p>
    <w:p w14:paraId="53FD0D03" w14:textId="35D54738" w:rsidR="00155C30" w:rsidRDefault="00155C30" w:rsidP="00155C30">
      <w:pPr>
        <w:pStyle w:val="ListParagraph"/>
        <w:numPr>
          <w:ilvl w:val="0"/>
          <w:numId w:val="19"/>
        </w:numPr>
      </w:pPr>
      <w:r>
        <w:t xml:space="preserve">Using the summary statistics from </w:t>
      </w:r>
      <w:proofErr w:type="gramStart"/>
      <w:r>
        <w:t>question2</w:t>
      </w:r>
      <w:proofErr w:type="gramEnd"/>
      <w:r>
        <w:t xml:space="preserve">, use your TI calculator to conduct an appropriate </w:t>
      </w:r>
      <w:r>
        <w:rPr>
          <w:i/>
          <w:iCs/>
        </w:rPr>
        <w:t>t</w:t>
      </w:r>
      <w:r>
        <w:t xml:space="preserve">-test. </w:t>
      </w:r>
      <w:r w:rsidR="00E258F3">
        <w:t xml:space="preserve">What is your </w:t>
      </w:r>
      <w:r w:rsidR="00E258F3">
        <w:rPr>
          <w:i/>
          <w:iCs/>
        </w:rPr>
        <w:t>p</w:t>
      </w:r>
      <w:r w:rsidR="00E258F3">
        <w:t xml:space="preserve">-value? Interpret what this </w:t>
      </w:r>
      <w:r w:rsidR="00E258F3">
        <w:rPr>
          <w:i/>
          <w:iCs/>
        </w:rPr>
        <w:t>p-</w:t>
      </w:r>
      <w:r w:rsidR="00E258F3">
        <w:t>value means in the context of the problem.</w:t>
      </w:r>
    </w:p>
    <w:p w14:paraId="4B9190B4" w14:textId="77777777" w:rsidR="00E258F3" w:rsidRPr="00E7283A" w:rsidRDefault="00E258F3" w:rsidP="00E258F3">
      <w:pPr>
        <w:rPr>
          <w:color w:val="EE0000"/>
        </w:rPr>
      </w:pPr>
    </w:p>
    <w:p w14:paraId="51BCFCEF" w14:textId="77777777" w:rsidR="00E258F3" w:rsidRDefault="00E258F3" w:rsidP="00E258F3"/>
    <w:p w14:paraId="45291563" w14:textId="0DB68F60" w:rsidR="00155C30" w:rsidRDefault="00155C30" w:rsidP="00155C30"/>
    <w:p w14:paraId="5300B4AB" w14:textId="2B416C02" w:rsidR="00E258F3" w:rsidRDefault="00E258F3" w:rsidP="00E258F3">
      <w:pPr>
        <w:pStyle w:val="paragraph"/>
        <w:numPr>
          <w:ilvl w:val="0"/>
          <w:numId w:val="19"/>
        </w:numPr>
        <w:spacing w:before="0" w:beforeAutospacing="0" w:after="0" w:afterAutospacing="0"/>
        <w:textAlignment w:val="baseline"/>
        <w:rPr>
          <w:rStyle w:val="normaltextrun"/>
          <w:rFonts w:asciiTheme="majorHAnsi" w:hAnsiTheme="majorHAnsi"/>
          <w:sz w:val="22"/>
          <w:szCs w:val="22"/>
        </w:rPr>
      </w:pPr>
      <w:r>
        <w:rPr>
          <w:rStyle w:val="normaltextrun"/>
          <w:rFonts w:asciiTheme="majorHAnsi" w:hAnsiTheme="majorHAnsi"/>
          <w:sz w:val="22"/>
          <w:szCs w:val="22"/>
        </w:rPr>
        <w:t>H</w:t>
      </w:r>
      <w:r w:rsidRPr="00982FD9">
        <w:rPr>
          <w:rStyle w:val="normaltextrun"/>
          <w:rFonts w:asciiTheme="majorHAnsi" w:hAnsiTheme="majorHAnsi"/>
          <w:sz w:val="22"/>
          <w:szCs w:val="22"/>
        </w:rPr>
        <w:t xml:space="preserve">ow strong is the evidence against the null model? What does this suggest </w:t>
      </w:r>
      <w:proofErr w:type="gramStart"/>
      <w:r w:rsidRPr="00982FD9">
        <w:rPr>
          <w:rStyle w:val="normaltextrun"/>
          <w:rFonts w:asciiTheme="majorHAnsi" w:hAnsiTheme="majorHAnsi"/>
          <w:sz w:val="22"/>
          <w:szCs w:val="22"/>
        </w:rPr>
        <w:t>about</w:t>
      </w:r>
      <w:proofErr w:type="gramEnd"/>
      <w:r w:rsidRPr="00982FD9">
        <w:rPr>
          <w:rStyle w:val="normaltextrun"/>
          <w:rFonts w:asciiTheme="majorHAnsi" w:hAnsiTheme="majorHAnsi"/>
          <w:sz w:val="22"/>
          <w:szCs w:val="22"/>
        </w:rPr>
        <w:t xml:space="preserve"> the answer to the research question? </w:t>
      </w:r>
    </w:p>
    <w:p w14:paraId="34E17D50" w14:textId="77777777" w:rsidR="00E258F3" w:rsidRDefault="00E258F3" w:rsidP="00E258F3">
      <w:pPr>
        <w:pStyle w:val="paragraph"/>
        <w:spacing w:before="0" w:beforeAutospacing="0" w:after="0" w:afterAutospacing="0"/>
        <w:textAlignment w:val="baseline"/>
        <w:rPr>
          <w:rStyle w:val="normaltextrun"/>
          <w:rFonts w:asciiTheme="majorHAnsi" w:hAnsiTheme="majorHAnsi"/>
          <w:sz w:val="22"/>
          <w:szCs w:val="22"/>
        </w:rPr>
      </w:pPr>
    </w:p>
    <w:p w14:paraId="623F4A41" w14:textId="77777777" w:rsidR="00E258F3" w:rsidRDefault="00E258F3" w:rsidP="00E258F3">
      <w:pPr>
        <w:pStyle w:val="paragraph"/>
        <w:spacing w:before="0" w:beforeAutospacing="0" w:after="0" w:afterAutospacing="0"/>
        <w:textAlignment w:val="baseline"/>
        <w:rPr>
          <w:rStyle w:val="normaltextrun"/>
          <w:rFonts w:asciiTheme="majorHAnsi" w:hAnsiTheme="majorHAnsi"/>
          <w:sz w:val="22"/>
          <w:szCs w:val="22"/>
        </w:rPr>
      </w:pPr>
    </w:p>
    <w:p w14:paraId="63C79E01" w14:textId="77777777" w:rsidR="00E258F3" w:rsidRDefault="00E258F3" w:rsidP="00E258F3">
      <w:pPr>
        <w:pStyle w:val="paragraph"/>
        <w:spacing w:before="0" w:beforeAutospacing="0" w:after="0" w:afterAutospacing="0"/>
        <w:textAlignment w:val="baseline"/>
        <w:rPr>
          <w:rStyle w:val="normaltextrun"/>
          <w:rFonts w:asciiTheme="majorHAnsi" w:hAnsiTheme="majorHAnsi"/>
          <w:sz w:val="22"/>
          <w:szCs w:val="22"/>
        </w:rPr>
      </w:pPr>
    </w:p>
    <w:p w14:paraId="78A9EDFA" w14:textId="77777777" w:rsidR="00E258F3" w:rsidRDefault="00E258F3" w:rsidP="00E258F3">
      <w:pPr>
        <w:pStyle w:val="paragraph"/>
        <w:spacing w:before="0" w:beforeAutospacing="0" w:after="0" w:afterAutospacing="0"/>
        <w:textAlignment w:val="baseline"/>
        <w:rPr>
          <w:rStyle w:val="eop"/>
          <w:rFonts w:asciiTheme="majorHAnsi" w:hAnsiTheme="majorHAnsi"/>
          <w:sz w:val="22"/>
          <w:szCs w:val="22"/>
        </w:rPr>
      </w:pPr>
    </w:p>
    <w:p w14:paraId="75C8A2E6" w14:textId="77777777" w:rsidR="0042184C" w:rsidRDefault="0042184C" w:rsidP="00E258F3">
      <w:pPr>
        <w:pStyle w:val="paragraph"/>
        <w:spacing w:before="0" w:beforeAutospacing="0" w:after="0" w:afterAutospacing="0"/>
        <w:textAlignment w:val="baseline"/>
        <w:rPr>
          <w:rStyle w:val="eop"/>
          <w:rFonts w:asciiTheme="majorHAnsi" w:hAnsiTheme="majorHAnsi"/>
          <w:sz w:val="22"/>
          <w:szCs w:val="22"/>
        </w:rPr>
      </w:pPr>
    </w:p>
    <w:p w14:paraId="5BF1DB82" w14:textId="7083569F" w:rsidR="0042184C" w:rsidRDefault="0042184C" w:rsidP="0042184C">
      <w:pPr>
        <w:pStyle w:val="paragraph"/>
        <w:numPr>
          <w:ilvl w:val="0"/>
          <w:numId w:val="19"/>
        </w:numPr>
        <w:spacing w:before="0" w:beforeAutospacing="0" w:after="0" w:afterAutospacing="0"/>
        <w:textAlignment w:val="baseline"/>
        <w:rPr>
          <w:rStyle w:val="eop"/>
          <w:rFonts w:asciiTheme="majorHAnsi" w:hAnsiTheme="majorHAnsi"/>
          <w:sz w:val="22"/>
          <w:szCs w:val="22"/>
        </w:rPr>
      </w:pPr>
      <w:r>
        <w:rPr>
          <w:rStyle w:val="eop"/>
          <w:rFonts w:asciiTheme="majorHAnsi" w:hAnsiTheme="majorHAnsi"/>
          <w:sz w:val="22"/>
          <w:szCs w:val="22"/>
        </w:rPr>
        <w:t xml:space="preserve">Do these results generalize to a larger population? If yes, describe the population. If </w:t>
      </w:r>
      <w:proofErr w:type="gramStart"/>
      <w:r>
        <w:rPr>
          <w:rStyle w:val="eop"/>
          <w:rFonts w:asciiTheme="majorHAnsi" w:hAnsiTheme="majorHAnsi"/>
          <w:sz w:val="22"/>
          <w:szCs w:val="22"/>
        </w:rPr>
        <w:t>no</w:t>
      </w:r>
      <w:proofErr w:type="gramEnd"/>
      <w:r>
        <w:rPr>
          <w:rStyle w:val="eop"/>
          <w:rFonts w:asciiTheme="majorHAnsi" w:hAnsiTheme="majorHAnsi"/>
          <w:sz w:val="22"/>
          <w:szCs w:val="22"/>
        </w:rPr>
        <w:t>, what kind of inference or useful information can we obtain from these results?</w:t>
      </w:r>
    </w:p>
    <w:p w14:paraId="65FFA85F" w14:textId="77777777" w:rsidR="0042184C" w:rsidRDefault="0042184C" w:rsidP="0042184C">
      <w:pPr>
        <w:pStyle w:val="paragraph"/>
        <w:spacing w:before="0" w:beforeAutospacing="0" w:after="0" w:afterAutospacing="0"/>
        <w:textAlignment w:val="baseline"/>
        <w:rPr>
          <w:rStyle w:val="eop"/>
          <w:rFonts w:asciiTheme="majorHAnsi" w:hAnsiTheme="majorHAnsi"/>
          <w:sz w:val="22"/>
          <w:szCs w:val="22"/>
        </w:rPr>
      </w:pPr>
    </w:p>
    <w:p w14:paraId="270C27F4" w14:textId="3F8D9D5C" w:rsidR="0042184C" w:rsidRPr="00E7283A" w:rsidRDefault="00E7283A" w:rsidP="0042184C">
      <w:pPr>
        <w:pStyle w:val="paragraph"/>
        <w:spacing w:before="0" w:beforeAutospacing="0" w:after="0" w:afterAutospacing="0"/>
        <w:textAlignment w:val="baseline"/>
        <w:rPr>
          <w:rStyle w:val="eop"/>
          <w:rFonts w:asciiTheme="majorHAnsi" w:hAnsiTheme="majorHAnsi"/>
          <w:b/>
          <w:bCs/>
          <w:color w:val="EE0000"/>
          <w:sz w:val="22"/>
          <w:szCs w:val="22"/>
        </w:rPr>
      </w:pPr>
      <w:r w:rsidRPr="00E7283A">
        <w:rPr>
          <w:rStyle w:val="eop"/>
          <w:rFonts w:asciiTheme="majorHAnsi" w:hAnsiTheme="majorHAnsi"/>
          <w:b/>
          <w:bCs/>
          <w:color w:val="EE0000"/>
          <w:sz w:val="22"/>
          <w:szCs w:val="22"/>
        </w:rPr>
        <w:t>These results do not generalize</w:t>
      </w:r>
      <w:r>
        <w:rPr>
          <w:rStyle w:val="eop"/>
          <w:rFonts w:asciiTheme="majorHAnsi" w:hAnsiTheme="majorHAnsi"/>
          <w:b/>
          <w:bCs/>
          <w:color w:val="EE0000"/>
          <w:sz w:val="22"/>
          <w:szCs w:val="22"/>
        </w:rPr>
        <w:t xml:space="preserve"> since we worked with a convenient sample of students in </w:t>
      </w:r>
      <w:proofErr w:type="spellStart"/>
      <w:r>
        <w:rPr>
          <w:rStyle w:val="eop"/>
          <w:rFonts w:asciiTheme="majorHAnsi" w:hAnsiTheme="majorHAnsi"/>
          <w:b/>
          <w:bCs/>
          <w:color w:val="EE0000"/>
          <w:sz w:val="22"/>
          <w:szCs w:val="22"/>
        </w:rPr>
        <w:t>our</w:t>
      </w:r>
      <w:proofErr w:type="spellEnd"/>
      <w:r>
        <w:rPr>
          <w:rStyle w:val="eop"/>
          <w:rFonts w:asciiTheme="majorHAnsi" w:hAnsiTheme="majorHAnsi"/>
          <w:b/>
          <w:bCs/>
          <w:color w:val="EE0000"/>
          <w:sz w:val="22"/>
          <w:szCs w:val="22"/>
        </w:rPr>
        <w:t xml:space="preserve"> class</w:t>
      </w:r>
      <w:r w:rsidRPr="00E7283A">
        <w:rPr>
          <w:rStyle w:val="eop"/>
          <w:rFonts w:asciiTheme="majorHAnsi" w:hAnsiTheme="majorHAnsi"/>
          <w:b/>
          <w:bCs/>
          <w:color w:val="EE0000"/>
          <w:sz w:val="22"/>
          <w:szCs w:val="22"/>
        </w:rPr>
        <w:t>.</w:t>
      </w:r>
      <w:r>
        <w:rPr>
          <w:rStyle w:val="eop"/>
          <w:rFonts w:asciiTheme="majorHAnsi" w:hAnsiTheme="majorHAnsi"/>
          <w:b/>
          <w:bCs/>
          <w:color w:val="EE0000"/>
          <w:sz w:val="22"/>
          <w:szCs w:val="22"/>
        </w:rPr>
        <w:t xml:space="preserve"> This should still hopefully give us some information about the effect of chunking.</w:t>
      </w:r>
    </w:p>
    <w:p w14:paraId="6F784968" w14:textId="77777777" w:rsidR="0042184C" w:rsidRDefault="0042184C" w:rsidP="0042184C">
      <w:pPr>
        <w:pStyle w:val="paragraph"/>
        <w:spacing w:before="0" w:beforeAutospacing="0" w:after="0" w:afterAutospacing="0"/>
        <w:textAlignment w:val="baseline"/>
        <w:rPr>
          <w:rStyle w:val="eop"/>
          <w:rFonts w:asciiTheme="majorHAnsi" w:hAnsiTheme="majorHAnsi"/>
          <w:sz w:val="22"/>
          <w:szCs w:val="22"/>
        </w:rPr>
      </w:pPr>
    </w:p>
    <w:p w14:paraId="7FE0F75F" w14:textId="77777777" w:rsidR="00E258F3" w:rsidRDefault="00E258F3" w:rsidP="00E258F3">
      <w:pPr>
        <w:pStyle w:val="paragraph"/>
        <w:spacing w:before="0" w:beforeAutospacing="0" w:after="0" w:afterAutospacing="0"/>
        <w:textAlignment w:val="baseline"/>
        <w:rPr>
          <w:rStyle w:val="eop"/>
          <w:rFonts w:asciiTheme="majorHAnsi" w:hAnsiTheme="majorHAnsi"/>
          <w:sz w:val="22"/>
          <w:szCs w:val="22"/>
        </w:rPr>
      </w:pPr>
    </w:p>
    <w:p w14:paraId="69C6B6BD" w14:textId="5C55C6B3" w:rsidR="0042184C" w:rsidRPr="00BE3CA4" w:rsidRDefault="0042184C" w:rsidP="0042184C">
      <w:pPr>
        <w:pStyle w:val="Heading1"/>
        <w:rPr>
          <w:rStyle w:val="eop"/>
        </w:rPr>
      </w:pPr>
      <w:r>
        <w:rPr>
          <w:rStyle w:val="eop"/>
        </w:rPr>
        <w:t>EXAMINING CONFOUNDING VARIABLES</w:t>
      </w:r>
    </w:p>
    <w:p w14:paraId="6E835226" w14:textId="32935BFC" w:rsidR="00E258F3" w:rsidRDefault="00E258F3" w:rsidP="00E258F3">
      <w:pPr>
        <w:pStyle w:val="ListParagraph"/>
        <w:numPr>
          <w:ilvl w:val="0"/>
          <w:numId w:val="19"/>
        </w:numPr>
      </w:pPr>
      <w:r>
        <w:t>Your instructor will display a two-way table based on your responses to your self-reported memory ability, as well as show the histograms for each of the three memory groups.</w:t>
      </w:r>
    </w:p>
    <w:p w14:paraId="633E3430" w14:textId="1EFBC1ED" w:rsidR="00E258F3" w:rsidRDefault="00E258F3" w:rsidP="00E258F3">
      <w:pPr>
        <w:pStyle w:val="ListParagraph"/>
        <w:numPr>
          <w:ilvl w:val="1"/>
          <w:numId w:val="19"/>
        </w:numPr>
      </w:pPr>
      <w:r>
        <w:t>Fill out the counts and percentages of the two-way table below:</w:t>
      </w:r>
    </w:p>
    <w:tbl>
      <w:tblPr>
        <w:tblStyle w:val="TableGrid"/>
        <w:tblW w:w="0" w:type="auto"/>
        <w:tblLook w:val="04A0" w:firstRow="1" w:lastRow="0" w:firstColumn="1" w:lastColumn="0" w:noHBand="0" w:noVBand="1"/>
      </w:tblPr>
      <w:tblGrid>
        <w:gridCol w:w="2337"/>
        <w:gridCol w:w="2337"/>
        <w:gridCol w:w="2338"/>
        <w:gridCol w:w="2338"/>
      </w:tblGrid>
      <w:tr w:rsidR="00E258F3" w14:paraId="2CCE57B8" w14:textId="77777777" w:rsidTr="00E258F3">
        <w:tc>
          <w:tcPr>
            <w:tcW w:w="2337" w:type="dxa"/>
          </w:tcPr>
          <w:p w14:paraId="4CD73452" w14:textId="7AE44EEB" w:rsidR="00E258F3" w:rsidRDefault="00E258F3" w:rsidP="00E258F3">
            <w:r>
              <w:t>Memory Ability</w:t>
            </w:r>
          </w:p>
        </w:tc>
        <w:tc>
          <w:tcPr>
            <w:tcW w:w="2337" w:type="dxa"/>
          </w:tcPr>
          <w:p w14:paraId="76FF18B5" w14:textId="16074CC1" w:rsidR="00E258F3" w:rsidRDefault="00E258F3" w:rsidP="00E258F3">
            <w:r>
              <w:t>JFK</w:t>
            </w:r>
          </w:p>
        </w:tc>
        <w:tc>
          <w:tcPr>
            <w:tcW w:w="2338" w:type="dxa"/>
          </w:tcPr>
          <w:p w14:paraId="3363DFAD" w14:textId="4FDB3373" w:rsidR="00E258F3" w:rsidRDefault="00E258F3" w:rsidP="00E258F3">
            <w:r>
              <w:t>JFKC</w:t>
            </w:r>
          </w:p>
        </w:tc>
        <w:tc>
          <w:tcPr>
            <w:tcW w:w="2338" w:type="dxa"/>
          </w:tcPr>
          <w:p w14:paraId="1988B682" w14:textId="0842786E" w:rsidR="00E258F3" w:rsidRDefault="00E258F3" w:rsidP="00E258F3">
            <w:r>
              <w:t>Total</w:t>
            </w:r>
          </w:p>
        </w:tc>
      </w:tr>
      <w:tr w:rsidR="00E258F3" w14:paraId="45300B44" w14:textId="77777777" w:rsidTr="00E258F3">
        <w:tc>
          <w:tcPr>
            <w:tcW w:w="2337" w:type="dxa"/>
          </w:tcPr>
          <w:p w14:paraId="0307F40E" w14:textId="2759CB7D" w:rsidR="00E258F3" w:rsidRDefault="00E258F3" w:rsidP="00E258F3">
            <w:r>
              <w:t>Yes</w:t>
            </w:r>
          </w:p>
        </w:tc>
        <w:tc>
          <w:tcPr>
            <w:tcW w:w="2337" w:type="dxa"/>
          </w:tcPr>
          <w:p w14:paraId="632A7821" w14:textId="77777777" w:rsidR="00E258F3" w:rsidRDefault="00E258F3" w:rsidP="00E258F3"/>
        </w:tc>
        <w:tc>
          <w:tcPr>
            <w:tcW w:w="2338" w:type="dxa"/>
          </w:tcPr>
          <w:p w14:paraId="6F4F68EC" w14:textId="77777777" w:rsidR="00E258F3" w:rsidRDefault="00E258F3" w:rsidP="00E258F3"/>
        </w:tc>
        <w:tc>
          <w:tcPr>
            <w:tcW w:w="2338" w:type="dxa"/>
          </w:tcPr>
          <w:p w14:paraId="54791BE5" w14:textId="77777777" w:rsidR="00E258F3" w:rsidRDefault="00E258F3" w:rsidP="00E258F3"/>
        </w:tc>
      </w:tr>
      <w:tr w:rsidR="00E258F3" w14:paraId="2BB46AE5" w14:textId="77777777" w:rsidTr="00E258F3">
        <w:tc>
          <w:tcPr>
            <w:tcW w:w="2337" w:type="dxa"/>
          </w:tcPr>
          <w:p w14:paraId="5F2CF8D5" w14:textId="3704879C" w:rsidR="00E258F3" w:rsidRDefault="00E258F3" w:rsidP="00E258F3">
            <w:r>
              <w:t>It’s okay</w:t>
            </w:r>
          </w:p>
        </w:tc>
        <w:tc>
          <w:tcPr>
            <w:tcW w:w="2337" w:type="dxa"/>
          </w:tcPr>
          <w:p w14:paraId="5B52E802" w14:textId="77777777" w:rsidR="00E258F3" w:rsidRDefault="00E258F3" w:rsidP="00E258F3"/>
        </w:tc>
        <w:tc>
          <w:tcPr>
            <w:tcW w:w="2338" w:type="dxa"/>
          </w:tcPr>
          <w:p w14:paraId="169B6C65" w14:textId="77777777" w:rsidR="00E258F3" w:rsidRDefault="00E258F3" w:rsidP="00E258F3"/>
        </w:tc>
        <w:tc>
          <w:tcPr>
            <w:tcW w:w="2338" w:type="dxa"/>
          </w:tcPr>
          <w:p w14:paraId="639A2619" w14:textId="77777777" w:rsidR="00E258F3" w:rsidRDefault="00E258F3" w:rsidP="00E258F3"/>
        </w:tc>
      </w:tr>
      <w:tr w:rsidR="00E258F3" w14:paraId="2C886788" w14:textId="77777777" w:rsidTr="00E258F3">
        <w:tc>
          <w:tcPr>
            <w:tcW w:w="2337" w:type="dxa"/>
          </w:tcPr>
          <w:p w14:paraId="4375968D" w14:textId="34BCD935" w:rsidR="00E258F3" w:rsidRDefault="00E258F3" w:rsidP="00E258F3">
            <w:r>
              <w:t>No</w:t>
            </w:r>
          </w:p>
        </w:tc>
        <w:tc>
          <w:tcPr>
            <w:tcW w:w="2337" w:type="dxa"/>
          </w:tcPr>
          <w:p w14:paraId="111D8461" w14:textId="77777777" w:rsidR="00E258F3" w:rsidRDefault="00E258F3" w:rsidP="00E258F3"/>
        </w:tc>
        <w:tc>
          <w:tcPr>
            <w:tcW w:w="2338" w:type="dxa"/>
          </w:tcPr>
          <w:p w14:paraId="346C38F5" w14:textId="77777777" w:rsidR="00E258F3" w:rsidRDefault="00E258F3" w:rsidP="00E258F3"/>
        </w:tc>
        <w:tc>
          <w:tcPr>
            <w:tcW w:w="2338" w:type="dxa"/>
          </w:tcPr>
          <w:p w14:paraId="36D1DFED" w14:textId="77777777" w:rsidR="00E258F3" w:rsidRDefault="00E258F3" w:rsidP="00E258F3"/>
        </w:tc>
      </w:tr>
    </w:tbl>
    <w:p w14:paraId="778D3B73" w14:textId="77777777" w:rsidR="00E7283A" w:rsidRDefault="00E258F3" w:rsidP="00E258F3">
      <w:pPr>
        <w:pStyle w:val="ListParagraph"/>
        <w:numPr>
          <w:ilvl w:val="1"/>
          <w:numId w:val="19"/>
        </w:numPr>
      </w:pPr>
      <w:r>
        <w:t>Based on how we randomly assigned everyone to either the JFK or JFKC group, what percentages would you expect to see in each cell? Explain why.</w:t>
      </w:r>
    </w:p>
    <w:p w14:paraId="5149C1D2" w14:textId="6ECE1037" w:rsidR="00E258F3" w:rsidRPr="00E7283A" w:rsidRDefault="00E7283A" w:rsidP="00E7283A">
      <w:pPr>
        <w:rPr>
          <w:b/>
          <w:bCs/>
          <w:color w:val="EE0000"/>
        </w:rPr>
      </w:pPr>
      <w:r w:rsidRPr="00E7283A">
        <w:rPr>
          <w:b/>
          <w:bCs/>
          <w:color w:val="EE0000"/>
        </w:rPr>
        <w:t xml:space="preserve">We would expect this to be 50/50, as random </w:t>
      </w:r>
      <w:proofErr w:type="gramStart"/>
      <w:r w:rsidRPr="00E7283A">
        <w:rPr>
          <w:b/>
          <w:bCs/>
          <w:color w:val="EE0000"/>
        </w:rPr>
        <w:t>assignment</w:t>
      </w:r>
      <w:proofErr w:type="gramEnd"/>
      <w:r w:rsidRPr="00E7283A">
        <w:rPr>
          <w:b/>
          <w:bCs/>
          <w:color w:val="EE0000"/>
        </w:rPr>
        <w:t xml:space="preserve"> shouldn’t prefer putting more people of each ability level in each group.</w:t>
      </w:r>
    </w:p>
    <w:p w14:paraId="4D691C4C" w14:textId="77777777" w:rsidR="00E7283A" w:rsidRDefault="00E258F3" w:rsidP="00E258F3">
      <w:pPr>
        <w:pStyle w:val="ListParagraph"/>
        <w:numPr>
          <w:ilvl w:val="1"/>
          <w:numId w:val="19"/>
        </w:numPr>
      </w:pPr>
      <w:r>
        <w:t>Based on the histograms, did those with better memories perform better on the memory test? Give numerical support</w:t>
      </w:r>
      <w:r w:rsidR="00E7283A">
        <w:t>.</w:t>
      </w:r>
    </w:p>
    <w:p w14:paraId="02C18B58" w14:textId="38D5DA59" w:rsidR="00E258F3" w:rsidRDefault="00E258F3" w:rsidP="00E7283A">
      <w:pPr>
        <w:pStyle w:val="ListParagraph"/>
      </w:pPr>
    </w:p>
    <w:p w14:paraId="0F4D0BFC" w14:textId="77777777" w:rsidR="00E7283A" w:rsidRDefault="00E258F3" w:rsidP="00E258F3">
      <w:pPr>
        <w:pStyle w:val="ListParagraph"/>
        <w:numPr>
          <w:ilvl w:val="1"/>
          <w:numId w:val="19"/>
        </w:numPr>
      </w:pPr>
      <w:r>
        <w:lastRenderedPageBreak/>
        <w:t xml:space="preserve">Did the random assignment do a good job </w:t>
      </w:r>
      <w:proofErr w:type="gramStart"/>
      <w:r>
        <w:t>of evenly</w:t>
      </w:r>
      <w:proofErr w:type="gramEnd"/>
      <w:r>
        <w:t xml:space="preserve"> distributing the different memory abilities to the JFK/JFKC groups? If yes, what would this imply about the conclusions we draw? If </w:t>
      </w:r>
      <w:proofErr w:type="gramStart"/>
      <w:r>
        <w:t>no</w:t>
      </w:r>
      <w:proofErr w:type="gramEnd"/>
      <w:r>
        <w:t>, was this a problem with our study design, or just something that happened by chance? Explain</w:t>
      </w:r>
      <w:r w:rsidR="00E7283A">
        <w:t>.</w:t>
      </w:r>
    </w:p>
    <w:p w14:paraId="25253D08" w14:textId="30C188E5" w:rsidR="00E258F3" w:rsidRDefault="00E7283A" w:rsidP="00E7283A">
      <w:r>
        <w:rPr>
          <w:b/>
          <w:bCs/>
          <w:color w:val="EE0000"/>
        </w:rPr>
        <w:t>This is not always the case, but it usually does a decent 50/50 split. If not, this isn’t necessarily a study design issue, but a problem of random chance.</w:t>
      </w:r>
      <w:r w:rsidR="00E258F3">
        <w:br/>
      </w:r>
    </w:p>
    <w:p w14:paraId="5C36B6F8" w14:textId="65209914" w:rsidR="00E7283A" w:rsidRDefault="00E258F3" w:rsidP="00E7283A">
      <w:pPr>
        <w:pStyle w:val="ListParagraph"/>
        <w:numPr>
          <w:ilvl w:val="0"/>
          <w:numId w:val="19"/>
        </w:numPr>
      </w:pPr>
      <w:r>
        <w:t>If we wanted to be sure that we balanced skill levels across the two chunking groups (JFK and JFKC) evenly, what could we change about our study design to make this happen? What benefit would this provide?</w:t>
      </w:r>
    </w:p>
    <w:p w14:paraId="6892F39C" w14:textId="22FD7AEA" w:rsidR="00E7283A" w:rsidRDefault="00E7283A" w:rsidP="00E7283A">
      <w:pPr>
        <w:rPr>
          <w:b/>
          <w:bCs/>
          <w:color w:val="EE0000"/>
        </w:rPr>
      </w:pPr>
      <w:r w:rsidRPr="00E7283A">
        <w:rPr>
          <w:b/>
          <w:bCs/>
          <w:color w:val="EE0000"/>
        </w:rPr>
        <w:t>Two possible ideas:</w:t>
      </w:r>
    </w:p>
    <w:p w14:paraId="6BB1EED5" w14:textId="77777777" w:rsidR="00E7283A" w:rsidRPr="00E7283A" w:rsidRDefault="00E7283A" w:rsidP="00E7283A">
      <w:pPr>
        <w:pStyle w:val="ListParagraph"/>
        <w:numPr>
          <w:ilvl w:val="0"/>
          <w:numId w:val="21"/>
        </w:numPr>
        <w:rPr>
          <w:b/>
          <w:bCs/>
          <w:color w:val="EE0000"/>
        </w:rPr>
      </w:pPr>
      <w:r w:rsidRPr="00E7283A">
        <w:rPr>
          <w:b/>
          <w:bCs/>
          <w:color w:val="EE0000"/>
        </w:rPr>
        <w:t>Perform the experiment on a larger sample size – this limits the impact of chance variation in confounders across the groups.</w:t>
      </w:r>
    </w:p>
    <w:p w14:paraId="242458D1" w14:textId="77777777" w:rsidR="00E7283A" w:rsidRPr="00E7283A" w:rsidRDefault="00E7283A" w:rsidP="00E7283A">
      <w:pPr>
        <w:pStyle w:val="ListParagraph"/>
        <w:numPr>
          <w:ilvl w:val="0"/>
          <w:numId w:val="21"/>
        </w:numPr>
        <w:rPr>
          <w:b/>
          <w:bCs/>
          <w:color w:val="EE0000"/>
        </w:rPr>
      </w:pPr>
      <w:r w:rsidRPr="00E7283A">
        <w:rPr>
          <w:b/>
          <w:bCs/>
          <w:color w:val="EE0000"/>
        </w:rPr>
        <w:t>Set up blocking – get everyone’s self-reported memory before you do random assignment and ensure they are equally split into the two groups.</w:t>
      </w:r>
    </w:p>
    <w:p w14:paraId="38ECB393" w14:textId="77777777" w:rsidR="00E7283A" w:rsidRPr="00E7283A" w:rsidRDefault="00E7283A" w:rsidP="00E7283A">
      <w:pPr>
        <w:rPr>
          <w:b/>
          <w:bCs/>
          <w:color w:val="EE0000"/>
        </w:rPr>
      </w:pPr>
    </w:p>
    <w:sectPr w:rsidR="00E7283A" w:rsidRPr="00E7283A" w:rsidSect="004E1AED">
      <w:footerReference w:type="default" r:id="rId11"/>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297B7" w14:textId="77777777" w:rsidR="00B235D9" w:rsidRDefault="00B235D9">
      <w:pPr>
        <w:spacing w:after="0" w:line="240" w:lineRule="auto"/>
      </w:pPr>
      <w:r>
        <w:separator/>
      </w:r>
    </w:p>
  </w:endnote>
  <w:endnote w:type="continuationSeparator" w:id="0">
    <w:p w14:paraId="041B4943" w14:textId="77777777" w:rsidR="00B235D9" w:rsidRDefault="00B23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527538"/>
      <w:docPartObj>
        <w:docPartGallery w:val="Page Numbers (Bottom of Page)"/>
        <w:docPartUnique/>
      </w:docPartObj>
    </w:sdtPr>
    <w:sdtEndPr>
      <w:rPr>
        <w:noProof/>
      </w:rPr>
    </w:sdtEndPr>
    <w:sdtContent>
      <w:p w14:paraId="666ABBAB" w14:textId="77777777" w:rsidR="004E1AED" w:rsidRDefault="004E1AE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4EC1D" w14:textId="77777777" w:rsidR="00B235D9" w:rsidRDefault="00B235D9">
      <w:pPr>
        <w:spacing w:after="0" w:line="240" w:lineRule="auto"/>
      </w:pPr>
      <w:r>
        <w:separator/>
      </w:r>
    </w:p>
  </w:footnote>
  <w:footnote w:type="continuationSeparator" w:id="0">
    <w:p w14:paraId="112EABCA" w14:textId="77777777" w:rsidR="00B235D9" w:rsidRDefault="00B23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2665B9D"/>
    <w:multiLevelType w:val="hybridMultilevel"/>
    <w:tmpl w:val="A880B7C6"/>
    <w:lvl w:ilvl="0" w:tplc="55286D3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C0BAC"/>
    <w:multiLevelType w:val="hybridMultilevel"/>
    <w:tmpl w:val="D514F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7C5D27"/>
    <w:multiLevelType w:val="hybridMultilevel"/>
    <w:tmpl w:val="62BE9A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A2C3EB3"/>
    <w:multiLevelType w:val="multilevel"/>
    <w:tmpl w:val="84B4631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F3A1AB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698503537">
    <w:abstractNumId w:val="14"/>
  </w:num>
  <w:num w:numId="2" w16cid:durableId="1667434917">
    <w:abstractNumId w:val="10"/>
  </w:num>
  <w:num w:numId="3" w16cid:durableId="1653211628">
    <w:abstractNumId w:val="13"/>
  </w:num>
  <w:num w:numId="4" w16cid:durableId="1583829890">
    <w:abstractNumId w:val="11"/>
  </w:num>
  <w:num w:numId="5" w16cid:durableId="1797598177">
    <w:abstractNumId w:val="18"/>
  </w:num>
  <w:num w:numId="6" w16cid:durableId="475488737">
    <w:abstractNumId w:val="19"/>
  </w:num>
  <w:num w:numId="7" w16cid:durableId="1648127566">
    <w:abstractNumId w:val="17"/>
  </w:num>
  <w:num w:numId="8" w16cid:durableId="554245233">
    <w:abstractNumId w:val="20"/>
  </w:num>
  <w:num w:numId="9" w16cid:durableId="1288050567">
    <w:abstractNumId w:val="9"/>
  </w:num>
  <w:num w:numId="10" w16cid:durableId="1644234596">
    <w:abstractNumId w:val="7"/>
  </w:num>
  <w:num w:numId="11" w16cid:durableId="105470535">
    <w:abstractNumId w:val="6"/>
  </w:num>
  <w:num w:numId="12" w16cid:durableId="453521937">
    <w:abstractNumId w:val="5"/>
  </w:num>
  <w:num w:numId="13" w16cid:durableId="1567299937">
    <w:abstractNumId w:val="4"/>
  </w:num>
  <w:num w:numId="14" w16cid:durableId="2070494737">
    <w:abstractNumId w:val="8"/>
  </w:num>
  <w:num w:numId="15" w16cid:durableId="114301642">
    <w:abstractNumId w:val="3"/>
  </w:num>
  <w:num w:numId="16" w16cid:durableId="414784231">
    <w:abstractNumId w:val="2"/>
  </w:num>
  <w:num w:numId="17" w16cid:durableId="2113934660">
    <w:abstractNumId w:val="1"/>
  </w:num>
  <w:num w:numId="18" w16cid:durableId="2103909515">
    <w:abstractNumId w:val="0"/>
  </w:num>
  <w:num w:numId="19" w16cid:durableId="1931353948">
    <w:abstractNumId w:val="16"/>
  </w:num>
  <w:num w:numId="20" w16cid:durableId="1039672886">
    <w:abstractNumId w:val="12"/>
  </w:num>
  <w:num w:numId="21" w16cid:durableId="1247849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F6"/>
    <w:rsid w:val="00155C30"/>
    <w:rsid w:val="00194DF6"/>
    <w:rsid w:val="0042184C"/>
    <w:rsid w:val="004E1AED"/>
    <w:rsid w:val="005C12A5"/>
    <w:rsid w:val="007D2C7C"/>
    <w:rsid w:val="00A1310C"/>
    <w:rsid w:val="00B235D9"/>
    <w:rsid w:val="00C41EB7"/>
    <w:rsid w:val="00D47A97"/>
    <w:rsid w:val="00E258F3"/>
    <w:rsid w:val="00E728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7B04F"/>
  <w15:docId w15:val="{55070027-03D0-4F5C-B45F-C1D708C6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AED"/>
  </w:style>
  <w:style w:type="paragraph" w:styleId="Heading1">
    <w:name w:val="heading 1"/>
    <w:basedOn w:val="Normal"/>
    <w:next w:val="Normal"/>
    <w:link w:val="Heading1Char"/>
    <w:uiPriority w:val="9"/>
    <w:qFormat/>
    <w:rsid w:val="00A1310C"/>
    <w:pPr>
      <w:pBdr>
        <w:top w:val="single" w:sz="24" w:space="0" w:color="0673A5" w:themeColor="text2" w:themeShade="BF"/>
        <w:left w:val="single" w:sz="24" w:space="0" w:color="0673A5" w:themeColor="text2" w:themeShade="BF"/>
        <w:bottom w:val="single" w:sz="24" w:space="0" w:color="0673A5" w:themeColor="text2" w:themeShade="BF"/>
        <w:right w:val="single" w:sz="24" w:space="0" w:color="0673A5" w:themeColor="text2" w:themeShade="BF"/>
      </w:pBdr>
      <w:shd w:val="clear" w:color="auto" w:fill="0673A5" w:themeFill="text2" w:themeFillShade="BF"/>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semiHidden/>
    <w:unhideWhenUsed/>
    <w:qFormat/>
    <w:rsid w:val="00D47A97"/>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semiHidden/>
    <w:unhideWhenUsed/>
    <w:qFormat/>
    <w:rsid w:val="00D47A97"/>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Heading4">
    <w:name w:val="heading 4"/>
    <w:basedOn w:val="Normal"/>
    <w:next w:val="Normal"/>
    <w:link w:val="Heading4Char"/>
    <w:uiPriority w:val="9"/>
    <w:semiHidden/>
    <w:unhideWhenUsed/>
    <w:qFormat/>
    <w:rsid w:val="00D47A97"/>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Heading5">
    <w:name w:val="heading 5"/>
    <w:basedOn w:val="Normal"/>
    <w:next w:val="Normal"/>
    <w:link w:val="Heading5Char"/>
    <w:uiPriority w:val="9"/>
    <w:semiHidden/>
    <w:unhideWhenUsed/>
    <w:qFormat/>
    <w:rsid w:val="00D47A97"/>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Heading6">
    <w:name w:val="heading 6"/>
    <w:basedOn w:val="Normal"/>
    <w:next w:val="Normal"/>
    <w:link w:val="Heading6Char"/>
    <w:uiPriority w:val="9"/>
    <w:semiHidden/>
    <w:unhideWhenUsed/>
    <w:qFormat/>
    <w:rsid w:val="00D47A97"/>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Heading7">
    <w:name w:val="heading 7"/>
    <w:basedOn w:val="Normal"/>
    <w:next w:val="Normal"/>
    <w:link w:val="Heading7Char"/>
    <w:uiPriority w:val="9"/>
    <w:semiHidden/>
    <w:unhideWhenUsed/>
    <w:qFormat/>
    <w:rsid w:val="00D47A97"/>
    <w:pPr>
      <w:spacing w:before="200" w:after="0"/>
      <w:outlineLvl w:val="6"/>
    </w:pPr>
    <w:rPr>
      <w:rFonts w:asciiTheme="majorHAnsi" w:eastAsiaTheme="majorEastAsia" w:hAnsiTheme="majorHAnsi" w:cstheme="majorBidi"/>
      <w:caps/>
      <w:color w:val="0673A5" w:themeColor="text2" w:themeShade="BF"/>
      <w:spacing w:val="10"/>
    </w:rPr>
  </w:style>
  <w:style w:type="paragraph" w:styleId="Heading8">
    <w:name w:val="heading 8"/>
    <w:basedOn w:val="Normal"/>
    <w:next w:val="Normal"/>
    <w:link w:val="Heading8Char"/>
    <w:uiPriority w:val="9"/>
    <w:semiHidden/>
    <w:unhideWhenUsed/>
    <w:qFormat/>
    <w:rsid w:val="00D47A97"/>
    <w:pPr>
      <w:spacing w:before="200" w:after="0"/>
      <w:outlineLvl w:val="7"/>
    </w:pPr>
    <w:rPr>
      <w:rFonts w:asciiTheme="majorHAnsi" w:eastAsiaTheme="majorEastAsia" w:hAnsiTheme="majorHAnsi" w:cstheme="majorBidi"/>
      <w:caps/>
      <w:spacing w:val="10"/>
      <w:szCs w:val="18"/>
    </w:rPr>
  </w:style>
  <w:style w:type="paragraph" w:styleId="Heading9">
    <w:name w:val="heading 9"/>
    <w:basedOn w:val="Normal"/>
    <w:next w:val="Normal"/>
    <w:link w:val="Heading9Char"/>
    <w:uiPriority w:val="9"/>
    <w:semiHidden/>
    <w:unhideWhenUsed/>
    <w:qFormat/>
    <w:rsid w:val="00D47A97"/>
    <w:pPr>
      <w:spacing w:before="200" w:after="0"/>
      <w:outlineLvl w:val="8"/>
    </w:pPr>
    <w:rPr>
      <w:rFonts w:asciiTheme="majorHAnsi" w:eastAsiaTheme="majorEastAsia" w:hAnsiTheme="majorHAnsi" w:cstheme="majorBidi"/>
      <w:i/>
      <w:iCs/>
      <w:caps/>
      <w:spacing w:val="1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0C"/>
    <w:rPr>
      <w:rFonts w:asciiTheme="majorHAnsi" w:eastAsiaTheme="majorEastAsia" w:hAnsiTheme="majorHAnsi" w:cstheme="majorBidi"/>
      <w:caps/>
      <w:color w:val="FFFFFF" w:themeColor="background1"/>
      <w:spacing w:val="15"/>
      <w:shd w:val="clear" w:color="auto" w:fill="0673A5" w:themeFill="text2" w:themeFillShade="BF"/>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9ECFC"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44D6E" w:themeColor="text2" w:themeShade="80"/>
      <w:spacing w:val="15"/>
    </w:rPr>
  </w:style>
  <w:style w:type="table" w:styleId="TableGrid">
    <w:name w:val="Table Grid"/>
    <w:basedOn w:val="TableNormal"/>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le">
    <w:name w:val="Title"/>
    <w:basedOn w:val="Normal"/>
    <w:link w:val="TitleChar"/>
    <w:uiPriority w:val="1"/>
    <w:qFormat/>
    <w:rsid w:val="00A1310C"/>
    <w:pPr>
      <w:spacing w:before="0" w:after="0"/>
    </w:pPr>
    <w:rPr>
      <w:rFonts w:asciiTheme="majorHAnsi" w:eastAsiaTheme="majorEastAsia" w:hAnsiTheme="majorHAnsi" w:cstheme="majorBidi"/>
      <w:caps/>
      <w:color w:val="0673A5" w:themeColor="text2" w:themeShade="BF"/>
      <w:spacing w:val="10"/>
      <w:sz w:val="52"/>
      <w:szCs w:val="52"/>
    </w:rPr>
  </w:style>
  <w:style w:type="character" w:customStyle="1" w:styleId="TitleChar">
    <w:name w:val="Title Char"/>
    <w:basedOn w:val="DefaultParagraphFont"/>
    <w:link w:val="Title"/>
    <w:uiPriority w:val="1"/>
    <w:rsid w:val="00A1310C"/>
    <w:rPr>
      <w:rFonts w:asciiTheme="majorHAnsi" w:eastAsiaTheme="majorEastAsia" w:hAnsiTheme="majorHAnsi" w:cstheme="majorBidi"/>
      <w:caps/>
      <w:color w:val="0673A5" w:themeColor="text2" w:themeShade="BF"/>
      <w:spacing w:val="10"/>
      <w:sz w:val="52"/>
      <w:szCs w:val="52"/>
    </w:rPr>
  </w:style>
  <w:style w:type="paragraph" w:styleId="Subtitle">
    <w:name w:val="Subtitle"/>
    <w:basedOn w:val="Normal"/>
    <w:next w:val="Normal"/>
    <w:link w:val="SubtitleChar"/>
    <w:uiPriority w:val="11"/>
    <w:semiHidden/>
    <w:unhideWhenUsed/>
    <w:qFormat/>
    <w:rsid w:val="004E1AED"/>
    <w:pPr>
      <w:numPr>
        <w:ilvl w:val="1"/>
      </w:numPr>
      <w:spacing w:after="160"/>
    </w:pPr>
    <w:rPr>
      <w:color w:val="404040" w:themeColor="text1" w:themeTint="E6"/>
    </w:rPr>
  </w:style>
  <w:style w:type="character" w:customStyle="1" w:styleId="SubtitleChar">
    <w:name w:val="Subtitle Char"/>
    <w:basedOn w:val="DefaultParagraphFont"/>
    <w:link w:val="Subtitle"/>
    <w:uiPriority w:val="11"/>
    <w:semiHidden/>
    <w:rsid w:val="004E1AED"/>
    <w:rPr>
      <w:color w:val="404040" w:themeColor="text1" w:themeTint="E6"/>
    </w:rPr>
  </w:style>
  <w:style w:type="character" w:styleId="IntenseEmphasis">
    <w:name w:val="Intense Emphasis"/>
    <w:basedOn w:val="DefaultParagraphFont"/>
    <w:uiPriority w:val="21"/>
    <w:semiHidden/>
    <w:unhideWhenUsed/>
    <w:qFormat/>
    <w:rsid w:val="004E1AED"/>
    <w:rPr>
      <w:i/>
      <w:iCs/>
      <w:color w:val="806000" w:themeColor="accent1" w:themeShade="80"/>
    </w:rPr>
  </w:style>
  <w:style w:type="paragraph" w:styleId="IntenseQuote">
    <w:name w:val="Intense Quote"/>
    <w:basedOn w:val="Normal"/>
    <w:next w:val="Normal"/>
    <w:link w:val="IntenseQuoteChar"/>
    <w:uiPriority w:val="30"/>
    <w:semiHidden/>
    <w:unhideWhenUsed/>
    <w:qFormat/>
    <w:rsid w:val="004E1AED"/>
    <w:pPr>
      <w:pBdr>
        <w:top w:val="single" w:sz="4" w:space="10" w:color="806000" w:themeColor="accent1" w:themeShade="80"/>
        <w:bottom w:val="single" w:sz="4" w:space="10" w:color="806000" w:themeColor="accent1" w:themeShade="80"/>
      </w:pBdr>
      <w:spacing w:before="360" w:after="360"/>
      <w:ind w:left="864" w:right="864"/>
      <w:jc w:val="center"/>
    </w:pPr>
    <w:rPr>
      <w:i/>
      <w:iCs/>
      <w:color w:val="806000" w:themeColor="accent1" w:themeShade="80"/>
    </w:rPr>
  </w:style>
  <w:style w:type="character" w:customStyle="1" w:styleId="IntenseQuoteChar">
    <w:name w:val="Intense Quote Char"/>
    <w:basedOn w:val="DefaultParagraphFont"/>
    <w:link w:val="IntenseQuote"/>
    <w:uiPriority w:val="30"/>
    <w:semiHidden/>
    <w:rsid w:val="004E1AED"/>
    <w:rPr>
      <w:i/>
      <w:iCs/>
      <w:color w:val="806000" w:themeColor="accent1" w:themeShade="80"/>
    </w:rPr>
  </w:style>
  <w:style w:type="character" w:styleId="IntenseReference">
    <w:name w:val="Intense Reference"/>
    <w:basedOn w:val="DefaultParagraphFont"/>
    <w:uiPriority w:val="32"/>
    <w:semiHidden/>
    <w:unhideWhenUsed/>
    <w:qFormat/>
    <w:rsid w:val="004E1AED"/>
    <w:rPr>
      <w:b/>
      <w:bCs/>
      <w:caps w:val="0"/>
      <w:smallCaps/>
      <w:color w:val="806000" w:themeColor="accent1" w:themeShade="80"/>
      <w:spacing w:val="5"/>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0673A5"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0673A5"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0673A5"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0673A5" w:themeColor="text2" w:themeShade="BF"/>
      <w:spacing w:val="10"/>
    </w:rPr>
  </w:style>
  <w:style w:type="character" w:customStyle="1" w:styleId="Heading8Char">
    <w:name w:val="Heading 8 Char"/>
    <w:basedOn w:val="DefaultParagraphFont"/>
    <w:link w:val="Heading8"/>
    <w:uiPriority w:val="9"/>
    <w:semiHidden/>
    <w:rsid w:val="00D47A97"/>
    <w:rPr>
      <w:rFonts w:asciiTheme="majorHAnsi" w:eastAsiaTheme="majorEastAsia" w:hAnsiTheme="majorHAnsi" w:cstheme="majorBidi"/>
      <w:caps/>
      <w:spacing w:val="10"/>
      <w:szCs w:val="18"/>
    </w:rPr>
  </w:style>
  <w:style w:type="character" w:customStyle="1" w:styleId="Heading9Char">
    <w:name w:val="Heading 9 Char"/>
    <w:basedOn w:val="DefaultParagraphFont"/>
    <w:link w:val="Heading9"/>
    <w:uiPriority w:val="9"/>
    <w:semiHidden/>
    <w:rsid w:val="00D47A97"/>
    <w:rPr>
      <w:rFonts w:asciiTheme="majorHAnsi" w:eastAsiaTheme="majorEastAsia" w:hAnsiTheme="majorHAnsi" w:cstheme="majorBidi"/>
      <w:i/>
      <w:iCs/>
      <w:caps/>
      <w:spacing w:val="10"/>
      <w:szCs w:val="18"/>
    </w:rPr>
  </w:style>
  <w:style w:type="paragraph" w:styleId="Caption">
    <w:name w:val="caption"/>
    <w:basedOn w:val="Normal"/>
    <w:next w:val="Normal"/>
    <w:uiPriority w:val="35"/>
    <w:semiHidden/>
    <w:unhideWhenUsed/>
    <w:qFormat/>
    <w:rsid w:val="00D47A97"/>
    <w:rPr>
      <w:b/>
      <w:bCs/>
      <w:color w:val="0673A5" w:themeColor="text2" w:themeShade="BF"/>
      <w:szCs w:val="16"/>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D47A97"/>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47A97"/>
    <w:rPr>
      <w:rFonts w:ascii="Segoe UI" w:hAnsi="Segoe UI" w:cs="Segoe UI"/>
      <w:szCs w:val="18"/>
    </w:rPr>
  </w:style>
  <w:style w:type="paragraph" w:styleId="BodyText3">
    <w:name w:val="Body Text 3"/>
    <w:basedOn w:val="Normal"/>
    <w:link w:val="BodyText3Char"/>
    <w:uiPriority w:val="99"/>
    <w:semiHidden/>
    <w:unhideWhenUsed/>
    <w:rsid w:val="00D47A97"/>
    <w:pPr>
      <w:spacing w:after="120"/>
    </w:pPr>
    <w:rPr>
      <w:szCs w:val="16"/>
    </w:rPr>
  </w:style>
  <w:style w:type="character" w:customStyle="1" w:styleId="BodyText3Char">
    <w:name w:val="Body Text 3 Char"/>
    <w:basedOn w:val="DefaultParagraphFont"/>
    <w:link w:val="BodyText3"/>
    <w:uiPriority w:val="99"/>
    <w:semiHidden/>
    <w:rsid w:val="00D47A97"/>
    <w:rPr>
      <w:szCs w:val="16"/>
    </w:rPr>
  </w:style>
  <w:style w:type="paragraph" w:styleId="BodyTextIndent3">
    <w:name w:val="Body Text Indent 3"/>
    <w:basedOn w:val="Normal"/>
    <w:link w:val="BodyTextIndent3Char"/>
    <w:uiPriority w:val="99"/>
    <w:semiHidden/>
    <w:unhideWhenUsed/>
    <w:rsid w:val="00D47A97"/>
    <w:pPr>
      <w:spacing w:after="120"/>
      <w:ind w:left="360"/>
    </w:pPr>
    <w:rPr>
      <w:szCs w:val="16"/>
    </w:rPr>
  </w:style>
  <w:style w:type="character" w:customStyle="1" w:styleId="BodyTextIndent3Char">
    <w:name w:val="Body Text Indent 3 Char"/>
    <w:basedOn w:val="DefaultParagraphFont"/>
    <w:link w:val="BodyTextIndent3"/>
    <w:uiPriority w:val="99"/>
    <w:semiHidden/>
    <w:rsid w:val="00D47A97"/>
    <w:rPr>
      <w:szCs w:val="16"/>
    </w:rPr>
  </w:style>
  <w:style w:type="character" w:styleId="CommentReference">
    <w:name w:val="annotation reference"/>
    <w:basedOn w:val="DefaultParagraphFont"/>
    <w:uiPriority w:val="99"/>
    <w:semiHidden/>
    <w:unhideWhenUsed/>
    <w:rsid w:val="00D47A97"/>
    <w:rPr>
      <w:sz w:val="22"/>
      <w:szCs w:val="16"/>
    </w:rPr>
  </w:style>
  <w:style w:type="paragraph" w:styleId="CommentText">
    <w:name w:val="annotation text"/>
    <w:basedOn w:val="Normal"/>
    <w:link w:val="CommentTextChar"/>
    <w:uiPriority w:val="99"/>
    <w:semiHidden/>
    <w:unhideWhenUsed/>
    <w:rsid w:val="00D47A97"/>
    <w:pPr>
      <w:spacing w:line="240" w:lineRule="auto"/>
    </w:pPr>
    <w:rPr>
      <w:szCs w:val="20"/>
    </w:rPr>
  </w:style>
  <w:style w:type="character" w:customStyle="1" w:styleId="CommentTextChar">
    <w:name w:val="Comment Text Char"/>
    <w:basedOn w:val="DefaultParagraphFont"/>
    <w:link w:val="CommentText"/>
    <w:uiPriority w:val="99"/>
    <w:semiHidden/>
    <w:rsid w:val="00D47A97"/>
    <w:rPr>
      <w:szCs w:val="20"/>
    </w:rPr>
  </w:style>
  <w:style w:type="paragraph" w:styleId="CommentSubject">
    <w:name w:val="annotation subject"/>
    <w:basedOn w:val="CommentText"/>
    <w:next w:val="CommentText"/>
    <w:link w:val="CommentSubjectChar"/>
    <w:uiPriority w:val="99"/>
    <w:semiHidden/>
    <w:unhideWhenUsed/>
    <w:rsid w:val="00D47A97"/>
    <w:rPr>
      <w:b/>
      <w:bCs/>
    </w:rPr>
  </w:style>
  <w:style w:type="character" w:customStyle="1" w:styleId="CommentSubjectChar">
    <w:name w:val="Comment Subject Char"/>
    <w:basedOn w:val="CommentTextChar"/>
    <w:link w:val="CommentSubject"/>
    <w:uiPriority w:val="99"/>
    <w:semiHidden/>
    <w:rsid w:val="00D47A97"/>
    <w:rPr>
      <w:b/>
      <w:bCs/>
      <w:szCs w:val="20"/>
    </w:rPr>
  </w:style>
  <w:style w:type="paragraph" w:styleId="DocumentMap">
    <w:name w:val="Document Map"/>
    <w:basedOn w:val="Normal"/>
    <w:link w:val="DocumentMapChar"/>
    <w:uiPriority w:val="99"/>
    <w:semiHidden/>
    <w:unhideWhenUsed/>
    <w:rsid w:val="00D47A97"/>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D47A97"/>
    <w:rPr>
      <w:rFonts w:ascii="Segoe UI" w:hAnsi="Segoe UI" w:cs="Segoe UI"/>
      <w:szCs w:val="16"/>
    </w:rPr>
  </w:style>
  <w:style w:type="paragraph" w:styleId="EndnoteText">
    <w:name w:val="endnote text"/>
    <w:basedOn w:val="Normal"/>
    <w:link w:val="EndnoteTextChar"/>
    <w:uiPriority w:val="99"/>
    <w:semiHidden/>
    <w:unhideWhenUsed/>
    <w:rsid w:val="00D47A97"/>
    <w:pPr>
      <w:spacing w:before="0" w:after="0" w:line="240" w:lineRule="auto"/>
    </w:pPr>
    <w:rPr>
      <w:szCs w:val="20"/>
    </w:rPr>
  </w:style>
  <w:style w:type="character" w:customStyle="1" w:styleId="EndnoteTextChar">
    <w:name w:val="Endnote Text Char"/>
    <w:basedOn w:val="DefaultParagraphFont"/>
    <w:link w:val="EndnoteText"/>
    <w:uiPriority w:val="99"/>
    <w:semiHidden/>
    <w:rsid w:val="00D47A97"/>
    <w:rPr>
      <w:szCs w:val="20"/>
    </w:rPr>
  </w:style>
  <w:style w:type="paragraph" w:styleId="EnvelopeReturn">
    <w:name w:val="envelope return"/>
    <w:basedOn w:val="Normal"/>
    <w:uiPriority w:val="99"/>
    <w:semiHidden/>
    <w:unhideWhenUsed/>
    <w:rsid w:val="00D47A97"/>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D47A97"/>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D47A97"/>
    <w:rPr>
      <w:szCs w:val="20"/>
    </w:rPr>
  </w:style>
  <w:style w:type="character" w:styleId="HTMLCode">
    <w:name w:val="HTML Code"/>
    <w:basedOn w:val="DefaultParagraphFont"/>
    <w:uiPriority w:val="99"/>
    <w:semiHidden/>
    <w:unhideWhenUsed/>
    <w:rsid w:val="00D47A97"/>
    <w:rPr>
      <w:rFonts w:ascii="Consolas" w:hAnsi="Consolas"/>
      <w:sz w:val="22"/>
      <w:szCs w:val="20"/>
    </w:rPr>
  </w:style>
  <w:style w:type="character" w:styleId="HTMLKeyboard">
    <w:name w:val="HTML Keyboard"/>
    <w:basedOn w:val="DefaultParagraphFont"/>
    <w:uiPriority w:val="99"/>
    <w:semiHidden/>
    <w:unhideWhenUsed/>
    <w:rsid w:val="00D47A97"/>
    <w:rPr>
      <w:rFonts w:ascii="Consolas" w:hAnsi="Consolas"/>
      <w:sz w:val="22"/>
      <w:szCs w:val="20"/>
    </w:rPr>
  </w:style>
  <w:style w:type="paragraph" w:styleId="HTMLPreformatted">
    <w:name w:val="HTML Preformatted"/>
    <w:basedOn w:val="Normal"/>
    <w:link w:val="HTMLPreformattedChar"/>
    <w:uiPriority w:val="99"/>
    <w:semiHidden/>
    <w:unhideWhenUsed/>
    <w:rsid w:val="00D47A97"/>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47A97"/>
    <w:rPr>
      <w:rFonts w:ascii="Consolas" w:hAnsi="Consolas"/>
      <w:szCs w:val="20"/>
    </w:rPr>
  </w:style>
  <w:style w:type="character" w:styleId="HTMLTypewriter">
    <w:name w:val="HTML Typewriter"/>
    <w:basedOn w:val="DefaultParagraphFont"/>
    <w:uiPriority w:val="99"/>
    <w:semiHidden/>
    <w:unhideWhenUsed/>
    <w:rsid w:val="00D47A97"/>
    <w:rPr>
      <w:rFonts w:ascii="Consolas" w:hAnsi="Consolas"/>
      <w:sz w:val="22"/>
      <w:szCs w:val="20"/>
    </w:rPr>
  </w:style>
  <w:style w:type="paragraph" w:styleId="MacroText">
    <w:name w:val="macro"/>
    <w:link w:val="MacroTextCh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D47A97"/>
    <w:rPr>
      <w:rFonts w:ascii="Consolas" w:hAnsi="Consolas"/>
      <w:szCs w:val="20"/>
    </w:rPr>
  </w:style>
  <w:style w:type="paragraph" w:styleId="PlainText">
    <w:name w:val="Plain Text"/>
    <w:basedOn w:val="Normal"/>
    <w:link w:val="PlainTextChar"/>
    <w:uiPriority w:val="99"/>
    <w:semiHidden/>
    <w:unhideWhenUsed/>
    <w:rsid w:val="00D47A97"/>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47A97"/>
    <w:rPr>
      <w:rFonts w:ascii="Consolas" w:hAnsi="Consolas"/>
      <w:szCs w:val="21"/>
    </w:rPr>
  </w:style>
  <w:style w:type="paragraph" w:styleId="BlockText">
    <w:name w:val="Block Text"/>
    <w:basedOn w:val="Normal"/>
    <w:uiPriority w:val="99"/>
    <w:semiHidden/>
    <w:unhideWhenUsed/>
    <w:rsid w:val="00A1310C"/>
    <w:pPr>
      <w:pBdr>
        <w:top w:val="single" w:sz="2" w:space="10" w:color="806000" w:themeColor="accent1" w:themeShade="80" w:shadow="1"/>
        <w:left w:val="single" w:sz="2" w:space="10" w:color="806000" w:themeColor="accent1" w:themeShade="80" w:shadow="1"/>
        <w:bottom w:val="single" w:sz="2" w:space="10" w:color="806000" w:themeColor="accent1" w:themeShade="80" w:shadow="1"/>
        <w:right w:val="single" w:sz="2" w:space="10" w:color="806000" w:themeColor="accent1" w:themeShade="80" w:shadow="1"/>
      </w:pBdr>
      <w:ind w:left="1152" w:right="1152"/>
    </w:pPr>
    <w:rPr>
      <w:i/>
      <w:iCs/>
      <w:color w:val="806000" w:themeColor="accent1" w:themeShade="80"/>
    </w:rPr>
  </w:style>
  <w:style w:type="character" w:styleId="PlaceholderText">
    <w:name w:val="Placeholder Text"/>
    <w:basedOn w:val="DefaultParagraphFont"/>
    <w:uiPriority w:val="99"/>
    <w:semiHidden/>
    <w:rsid w:val="00A1310C"/>
    <w:rPr>
      <w:color w:val="3C3C3C" w:themeColor="background2" w:themeShade="40"/>
    </w:rPr>
  </w:style>
  <w:style w:type="paragraph" w:styleId="Header">
    <w:name w:val="header"/>
    <w:basedOn w:val="Normal"/>
    <w:link w:val="HeaderChar"/>
    <w:uiPriority w:val="99"/>
    <w:unhideWhenUsed/>
    <w:rsid w:val="004E1AED"/>
    <w:pPr>
      <w:spacing w:before="0" w:after="0" w:line="240" w:lineRule="auto"/>
    </w:pPr>
  </w:style>
  <w:style w:type="character" w:customStyle="1" w:styleId="HeaderChar">
    <w:name w:val="Header Char"/>
    <w:basedOn w:val="DefaultParagraphFont"/>
    <w:link w:val="Header"/>
    <w:uiPriority w:val="99"/>
    <w:rsid w:val="004E1AED"/>
  </w:style>
  <w:style w:type="paragraph" w:styleId="Footer">
    <w:name w:val="footer"/>
    <w:basedOn w:val="Normal"/>
    <w:link w:val="FooterChar"/>
    <w:uiPriority w:val="99"/>
    <w:unhideWhenUsed/>
    <w:rsid w:val="004E1AED"/>
    <w:pPr>
      <w:spacing w:before="0" w:after="0" w:line="240" w:lineRule="auto"/>
    </w:pPr>
  </w:style>
  <w:style w:type="character" w:customStyle="1" w:styleId="FooterChar">
    <w:name w:val="Footer Char"/>
    <w:basedOn w:val="DefaultParagraphFont"/>
    <w:link w:val="Footer"/>
    <w:uiPriority w:val="99"/>
    <w:rsid w:val="004E1AED"/>
  </w:style>
  <w:style w:type="character" w:customStyle="1" w:styleId="eop">
    <w:name w:val="eop"/>
    <w:basedOn w:val="DefaultParagraphFont"/>
    <w:rsid w:val="00155C30"/>
  </w:style>
  <w:style w:type="paragraph" w:customStyle="1" w:styleId="paragraph">
    <w:name w:val="paragraph"/>
    <w:basedOn w:val="Normal"/>
    <w:rsid w:val="00155C3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unhideWhenUsed/>
    <w:qFormat/>
    <w:rsid w:val="00155C30"/>
    <w:pPr>
      <w:ind w:left="720"/>
      <w:contextualSpacing/>
    </w:pPr>
  </w:style>
  <w:style w:type="character" w:customStyle="1" w:styleId="normaltextrun">
    <w:name w:val="normaltextrun"/>
    <w:basedOn w:val="DefaultParagraphFont"/>
    <w:rsid w:val="00155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864570</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2012-11-01T04:53:00+00:00</AssetStart>
    <FriendlyTitle xmlns="4873beb7-5857-4685-be1f-d57550cc96cc" xsi:nil="true"/>
    <MarketSpecific xmlns="4873beb7-5857-4685-be1f-d57550cc96cc">false</MarketSpecific>
    <TPNamespace xmlns="4873beb7-5857-4685-be1f-d57550cc96cc" xsi:nil="true"/>
    <PublishStatusLookup xmlns="4873beb7-5857-4685-be1f-d57550cc96cc">
      <Value>1655138</Value>
    </PublishStatusLookup>
    <APAuthor xmlns="4873beb7-5857-4685-be1f-d57550cc96cc">
      <UserInfo>
        <DisplayName>MIDDLEEAST\v-keerth</DisplayName>
        <AccountId>2799</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TP103749966</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Props1.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88FF2527-3592-4DBF-9FD9-FEA06E5BF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740C13-C6A2-43D3-86C5-4CBB969C2CB1}">
  <ds:schemaRefs>
    <ds:schemaRef ds:uri="http://schemas.microsoft.com/sharepoint/v3/contenttype/forms"/>
  </ds:schemaRefs>
</ds:datastoreItem>
</file>

<file path=customXml/itemProps4.xml><?xml version="1.0" encoding="utf-8"?>
<ds:datastoreItem xmlns:ds="http://schemas.openxmlformats.org/officeDocument/2006/customXml" ds:itemID="{63845576-3AAD-46BE-AD0B-A27E8F7E4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Clement, Kit</dc:creator>
  <cp:lastModifiedBy>Clement, Kit</cp:lastModifiedBy>
  <cp:revision>2</cp:revision>
  <dcterms:created xsi:type="dcterms:W3CDTF">2026-06-09T21:23:00Z</dcterms:created>
  <dcterms:modified xsi:type="dcterms:W3CDTF">2026-06-09T21:23:00Z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